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opBorderTable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06"/>
      </w:tblGrid>
      <w:tr w:rsidR="002757B5" w14:paraId="7B5DBC36" w14:textId="77777777">
        <w:trPr>
          <w:trHeight w:val="700"/>
          <w:tblCellSpacing w:w="0" w:type="dxa"/>
        </w:trPr>
        <w:tc>
          <w:tcPr>
            <w:tcW w:w="10506" w:type="dxa"/>
            <w:shd w:val="clear" w:color="auto" w:fill="DAE4E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A75FC52" w14:textId="77777777" w:rsidR="002757B5" w:rsidRDefault="002757B5">
            <w:pPr>
              <w:pStyle w:val="div"/>
              <w:spacing w:line="260" w:lineRule="atLeast"/>
              <w:rPr>
                <w:rStyle w:val="topbordercell"/>
                <w:rFonts w:ascii="Fira Sans Light" w:eastAsia="Fira Sans Light" w:hAnsi="Fira Sans Light" w:cs="Fira Sans Light"/>
                <w:color w:val="000000"/>
                <w:sz w:val="20"/>
                <w:szCs w:val="20"/>
                <w:shd w:val="clear" w:color="auto" w:fill="auto"/>
              </w:rPr>
            </w:pPr>
          </w:p>
        </w:tc>
      </w:tr>
    </w:tbl>
    <w:p w14:paraId="560A6F6F" w14:textId="77777777" w:rsidR="002757B5" w:rsidRDefault="00000000">
      <w:pPr>
        <w:pStyle w:val="documentname"/>
        <w:pBdr>
          <w:bottom w:val="none" w:sz="0" w:space="0" w:color="auto"/>
        </w:pBdr>
        <w:spacing w:before="100"/>
        <w:sectPr w:rsidR="002757B5">
          <w:pgSz w:w="11906" w:h="16838"/>
          <w:pgMar w:top="0" w:right="700" w:bottom="400" w:left="700" w:header="720" w:footer="720" w:gutter="0"/>
          <w:cols w:space="720"/>
        </w:sectPr>
      </w:pPr>
      <w:r>
        <w:rPr>
          <w:rStyle w:val="span"/>
        </w:rPr>
        <w:t>Deepak</w:t>
      </w:r>
      <w:r>
        <w:t xml:space="preserve"> </w:t>
      </w:r>
      <w:r>
        <w:rPr>
          <w:rStyle w:val="span"/>
        </w:rPr>
        <w:t>U B</w:t>
      </w:r>
    </w:p>
    <w:p w14:paraId="6961CD10" w14:textId="77777777" w:rsidR="002757B5" w:rsidRDefault="00000000">
      <w:pPr>
        <w:pStyle w:val="documentresumeTitle"/>
        <w:spacing w:line="260" w:lineRule="atLeast"/>
        <w:rPr>
          <w:rFonts w:ascii="Fira Sans Light" w:eastAsia="Fira Sans Light" w:hAnsi="Fira Sans Light" w:cs="Fira Sans Light"/>
        </w:rPr>
      </w:pPr>
      <w:r>
        <w:rPr>
          <w:rStyle w:val="span"/>
          <w:rFonts w:ascii="Fira Sans Light" w:eastAsia="Fira Sans Light" w:hAnsi="Fira Sans Light" w:cs="Fira Sans Light"/>
        </w:rPr>
        <w:t>Staff Engineer</w:t>
      </w:r>
    </w:p>
    <w:p w14:paraId="6804D38C" w14:textId="77777777" w:rsidR="002757B5" w:rsidRDefault="00000000">
      <w:pPr>
        <w:pStyle w:val="bottombordername"/>
        <w:rPr>
          <w:rFonts w:ascii="Fira Sans Light" w:eastAsia="Fira Sans Light" w:hAnsi="Fira Sans Light" w:cs="Fira Sans Light"/>
          <w:color w:val="000000"/>
        </w:rPr>
      </w:pPr>
      <w:r>
        <w:rPr>
          <w:rFonts w:ascii="Fira Sans Light" w:eastAsia="Fira Sans Light" w:hAnsi="Fira Sans Light" w:cs="Fira Sans Light"/>
          <w:color w:val="000000"/>
        </w:rPr>
        <w:t> </w:t>
      </w:r>
    </w:p>
    <w:tbl>
      <w:tblPr>
        <w:tblStyle w:val="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630"/>
        <w:gridCol w:w="690"/>
        <w:gridCol w:w="3186"/>
      </w:tblGrid>
      <w:tr w:rsidR="002757B5" w14:paraId="6A600A78" w14:textId="77777777">
        <w:trPr>
          <w:hidden/>
        </w:trPr>
        <w:tc>
          <w:tcPr>
            <w:tcW w:w="66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C34A1EA" w14:textId="77777777" w:rsidR="002757B5" w:rsidRDefault="00000000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2A3451BF" w14:textId="77777777" w:rsidR="002757B5" w:rsidRDefault="00000000">
            <w:pPr>
              <w:pStyle w:val="documentleft-boxsectionnth-child1toppadding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3430C7A8" w14:textId="77777777" w:rsidR="002757B5" w:rsidRDefault="00000000">
            <w:pPr>
              <w:pStyle w:val="documentheading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highlight w:val="white"/>
              </w:rPr>
              <w:t>Professional Summary </w:t>
            </w:r>
            <w:r>
              <w:pict w14:anchorId="2DC0643B">
                <v:rect id="_x0000_s1032" style="position:absolute;margin-left:0;margin-top:1.75pt;width:331.5pt;height:11.5pt;z-index:-251658240;mso-position-horizontal-relative:text;mso-position-vertical-relative:line" fillcolor="#dae4ea" stroked="f">
                  <v:path strokeok="f"/>
                </v:rect>
              </w:pict>
            </w:r>
          </w:p>
          <w:p w14:paraId="4E684582" w14:textId="022F47F3" w:rsidR="002757B5" w:rsidRDefault="00522AED">
            <w:pPr>
              <w:pStyle w:val="p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522AED"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Experienced Generative AI Engineer and Technical Contributor with a strong background in building scalable, high-performance systems. Proven expertise in modernizing enterprise Java platforms using microservices and cloud-native technologies. Skilled in driving platform evolution while ensuring system integrity, backward compatibility, and cross-team collaboration to deliver future-ready solutions.</w:t>
            </w:r>
          </w:p>
          <w:p w14:paraId="113F5F07" w14:textId="77777777" w:rsidR="002757B5" w:rsidRDefault="00000000">
            <w:pPr>
              <w:pStyle w:val="bottomlow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472D3801" w14:textId="77777777" w:rsidR="002757B5" w:rsidRDefault="00000000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2CCA5B80" w14:textId="77777777" w:rsidR="002757B5" w:rsidRDefault="00000000">
            <w:pPr>
              <w:pStyle w:val="documentsectiontoppadding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6A250EDF" w14:textId="77777777" w:rsidR="002757B5" w:rsidRDefault="00000000">
            <w:pPr>
              <w:pStyle w:val="documentheading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highlight w:val="white"/>
              </w:rPr>
              <w:t>Work History </w:t>
            </w:r>
            <w:r>
              <w:pict w14:anchorId="48D1FE14">
                <v:rect id="_x0000_s1026" style="position:absolute;margin-left:0;margin-top:1.75pt;width:331.5pt;height:11.5pt;z-index:-251657216;mso-position-horizontal-relative:text;mso-position-vertical-relative:line" fillcolor="#dae4ea" stroked="f">
                  <v:path strokeok="f"/>
                </v:rect>
              </w:pict>
            </w:r>
          </w:p>
          <w:p w14:paraId="2AB864E5" w14:textId="77777777" w:rsidR="002757B5" w:rsidRDefault="00000000">
            <w:pPr>
              <w:pStyle w:val="documentpaddedline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txtBold"/>
                <w:color w:val="000000"/>
                <w:sz w:val="20"/>
                <w:szCs w:val="20"/>
              </w:rPr>
              <w:t>Staff Engineer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ivdocumentjobdates"/>
                <w:color w:val="000000"/>
                <w:sz w:val="20"/>
                <w:szCs w:val="20"/>
              </w:rPr>
              <w:t>07/2024 to Current</w:t>
            </w:r>
          </w:p>
          <w:p w14:paraId="7F035D89" w14:textId="77777777" w:rsidR="002757B5" w:rsidRDefault="00000000">
            <w:pPr>
              <w:pStyle w:val="documentpaddedline"/>
              <w:spacing w:line="260" w:lineRule="atLeast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companyname"/>
                <w:color w:val="000000"/>
                <w:sz w:val="20"/>
                <w:szCs w:val="20"/>
              </w:rPr>
              <w:t>Nagarro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- Remote</w:t>
            </w:r>
          </w:p>
          <w:p w14:paraId="0CD47095" w14:textId="77777777" w:rsidR="00FC1AAA" w:rsidRPr="00FC1AAA" w:rsidRDefault="00FC1AAA" w:rsidP="00FC1AAA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</w:pPr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>Architected cloud integration patterns using Azure API Management, Azure Logic Apps, and Azure Service Bus to enable secure API exposure, workflow orchestration, and reliable asynchronous communication across distributed systems.</w:t>
            </w:r>
          </w:p>
          <w:p w14:paraId="4CEFC0D2" w14:textId="18B8CE90" w:rsidR="00FC1AAA" w:rsidRPr="00FC1AAA" w:rsidRDefault="00FC1AAA" w:rsidP="00FC1AAA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</w:pPr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 xml:space="preserve">Architected and implemented a scalable Notification </w:t>
            </w:r>
            <w:proofErr w:type="spellStart"/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>Center</w:t>
            </w:r>
            <w:proofErr w:type="spellEnd"/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>, where I was involved in designing the system to receive notifications via Kafka topics from multiple source systems, ensuring real-time delivery of notifications to users.</w:t>
            </w:r>
          </w:p>
          <w:p w14:paraId="24C51713" w14:textId="2418AB8C" w:rsidR="00FC1AAA" w:rsidRPr="00FC1AAA" w:rsidRDefault="00FC1AAA" w:rsidP="00FC1AAA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</w:pPr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 xml:space="preserve">Contributed to the development of RESTful services using </w:t>
            </w:r>
            <w:proofErr w:type="spellStart"/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>LoopBack</w:t>
            </w:r>
            <w:proofErr w:type="spellEnd"/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 xml:space="preserve"> 4 and Java 17 Spring Boot, integrating with ERP systems to streamline data exchange and enhance operational workflows.</w:t>
            </w:r>
          </w:p>
          <w:p w14:paraId="38130520" w14:textId="1B5DDD45" w:rsidR="00FC1AAA" w:rsidRPr="00FC1AAA" w:rsidRDefault="00FC1AAA" w:rsidP="00FC1AAA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</w:pPr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>Developed a Generative AI chatbot for HR leave management, significantly enhancing user experience and operational efficiency. Architected and implemented Agentic AI with Human-in-the-loop functionality to handle complex workflows, including form filling and transaction processing.</w:t>
            </w:r>
          </w:p>
          <w:p w14:paraId="4CB87291" w14:textId="0A5EE718" w:rsidR="00FC1AAA" w:rsidRPr="00FC1AAA" w:rsidRDefault="00FC1AAA" w:rsidP="00FC1AAA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</w:pPr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 xml:space="preserve">Designed and implemented CI/CD pipeline for Loopback 4 and Spring boot services, integrating SonarQube and </w:t>
            </w:r>
            <w:proofErr w:type="spellStart"/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>Trivy</w:t>
            </w:r>
            <w:proofErr w:type="spellEnd"/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 xml:space="preserve"> for quality and security.</w:t>
            </w:r>
          </w:p>
          <w:p w14:paraId="5B100BA0" w14:textId="69000EB7" w:rsidR="00FC1AAA" w:rsidRPr="00FC1AAA" w:rsidRDefault="00FC1AAA" w:rsidP="00FC1AAA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</w:pPr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>Built standardized logging framework for Loopback 4 and Spring boot services to improve maintainability and performance monitoring.</w:t>
            </w:r>
          </w:p>
          <w:p w14:paraId="119AE8FF" w14:textId="61B5F97E" w:rsidR="00FC1AAA" w:rsidRPr="00FC1AAA" w:rsidRDefault="00FC1AAA" w:rsidP="00FC1AAA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</w:pPr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 xml:space="preserve">Created </w:t>
            </w:r>
            <w:proofErr w:type="spellStart"/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>ElasticSearch</w:t>
            </w:r>
            <w:proofErr w:type="spellEnd"/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 xml:space="preserve"> dashboard for real-time log monitoring and faster troubleshooting.</w:t>
            </w:r>
          </w:p>
          <w:p w14:paraId="7EE93961" w14:textId="055BEF1B" w:rsidR="00FC1AAA" w:rsidRPr="00FC1AAA" w:rsidRDefault="00FC1AAA" w:rsidP="00FC1AAA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</w:pPr>
            <w:r w:rsidRPr="00FC1AAA">
              <w:rPr>
                <w:rFonts w:ascii="Fira Sans Light" w:eastAsia="Fira Sans Light" w:hAnsi="Fira Sans Light" w:cs="Fira Sans Light"/>
                <w:color w:val="000000"/>
                <w:sz w:val="20"/>
                <w:szCs w:val="20"/>
                <w:lang w:val="en-IN"/>
              </w:rPr>
              <w:t>Developed Groovy script in JMeter for NFT testing, ensuring system stability and performance.</w:t>
            </w:r>
          </w:p>
          <w:p w14:paraId="5516C8DA" w14:textId="77777777" w:rsidR="002757B5" w:rsidRDefault="00000000">
            <w:pPr>
              <w:pStyle w:val="documentpaddedline"/>
              <w:pBdr>
                <w:top w:val="none" w:sz="0" w:space="15" w:color="auto"/>
              </w:pBdr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txtBold"/>
                <w:color w:val="000000"/>
                <w:sz w:val="20"/>
                <w:szCs w:val="20"/>
              </w:rPr>
              <w:t>Senior Software Engineer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ivdocumentjobdates"/>
                <w:color w:val="000000"/>
                <w:sz w:val="20"/>
                <w:szCs w:val="20"/>
              </w:rPr>
              <w:t>08/2018 to 06/2024</w:t>
            </w:r>
          </w:p>
          <w:p w14:paraId="662429E3" w14:textId="77777777" w:rsidR="002757B5" w:rsidRDefault="00000000">
            <w:pPr>
              <w:pStyle w:val="documentpaddedline"/>
              <w:spacing w:line="260" w:lineRule="atLeast"/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documentcompanyname"/>
                <w:color w:val="000000"/>
                <w:sz w:val="20"/>
                <w:szCs w:val="20"/>
              </w:rPr>
              <w:t>Torry Harris Integration Solutions</w:t>
            </w:r>
            <w:r>
              <w:rPr>
                <w:rStyle w:val="documentleft-box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- Bengaluru, India</w:t>
            </w:r>
          </w:p>
          <w:p w14:paraId="1467C960" w14:textId="77777777" w:rsidR="002757B5" w:rsidRPr="00FC1AAA" w:rsidRDefault="00000000">
            <w:pPr>
              <w:pStyle w:val="divdocumentulli"/>
              <w:numPr>
                <w:ilvl w:val="0"/>
                <w:numId w:val="2"/>
              </w:numPr>
              <w:spacing w:before="60"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Developed Spring Boot Migration Accelerator for automated configuration and code generation, featuring a UI for one-click artifact generation. </w:t>
            </w:r>
            <w:r w:rsidRPr="00FC1AAA">
              <w:rPr>
                <w:rStyle w:val="Strong1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This reduced a month of work to days, cutting project timelines and completing a year's worth of work in 5 months</w:t>
            </w:r>
          </w:p>
          <w:p w14:paraId="6CA52E88" w14:textId="77777777" w:rsidR="002757B5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 w:rsidRPr="00FC1AAA">
              <w:rPr>
                <w:rStyle w:val="Strong1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Created Gen AI solution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for enhanced customer care and virtual agent interactions, including real-time transcript interception and AI response dashboard.</w:t>
            </w:r>
          </w:p>
          <w:p w14:paraId="17F6FC43" w14:textId="77777777" w:rsidR="002757B5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Introduced API-First Approach with web interface for generating API Gateway artifacts and microservice templates.</w:t>
            </w:r>
          </w:p>
          <w:p w14:paraId="79385CB2" w14:textId="77777777" w:rsidR="002757B5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Built Cloud-Native Logging Interceptor for Spring Boot and </w:t>
            </w:r>
            <w:proofErr w:type="spellStart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Quarkus</w:t>
            </w:r>
            <w:proofErr w:type="spellEnd"/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to improve observability and diagnostics.</w:t>
            </w:r>
          </w:p>
          <w:p w14:paraId="02490803" w14:textId="77777777" w:rsidR="002757B5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lastRenderedPageBreak/>
              <w:t>Optimized service catalog using Backstage and developed custom plugins to enhance functionality.</w:t>
            </w:r>
          </w:p>
          <w:p w14:paraId="46C50B92" w14:textId="77777777" w:rsidR="002757B5" w:rsidRDefault="00000000">
            <w:pPr>
              <w:pStyle w:val="bottomlow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1059A787" w14:textId="77777777" w:rsidR="002757B5" w:rsidRDefault="00000000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5A7C9519" w14:textId="77777777" w:rsidR="002757B5" w:rsidRDefault="00000000">
            <w:pPr>
              <w:pStyle w:val="documentsectiontoppadding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0C672E0A" w14:textId="77777777" w:rsidR="004C5318" w:rsidRDefault="004C5318" w:rsidP="004C5318">
            <w:pPr>
              <w:pStyle w:val="documentheading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highlight w:val="white"/>
              </w:rPr>
              <w:t>Certifications </w:t>
            </w:r>
            <w:r w:rsidR="00000000">
              <w:pict w14:anchorId="536608A9">
                <v:rect id="_x0000_s1033" style="position:absolute;margin-left:0;margin-top:1.75pt;width:331.5pt;height:11.5pt;z-index:-251650048;mso-position-horizontal-relative:text;mso-position-vertical-relative:line" fillcolor="#dae4ea" stroked="f">
                  <v:path strokeok="f"/>
                </v:rect>
              </w:pict>
            </w:r>
          </w:p>
          <w:p w14:paraId="6DABCE8A" w14:textId="753704DF" w:rsidR="004C5318" w:rsidRDefault="004C5318" w:rsidP="004C5318">
            <w:pPr>
              <w:pStyle w:val="documentleft-boxsinglecolumn"/>
              <w:spacing w:line="260" w:lineRule="atLeast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ectioncert-secsinglecolumnspan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AWS Certified Solution Architect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,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ivdocumentjobdates"/>
                <w:color w:val="000000"/>
                <w:sz w:val="20"/>
                <w:szCs w:val="20"/>
              </w:rPr>
              <w:t>09/2026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6DD52995" w14:textId="77777777" w:rsidR="002757B5" w:rsidRDefault="00000000">
            <w:pPr>
              <w:pStyle w:val="bottomlow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25A92D45" w14:textId="77777777" w:rsidR="002757B5" w:rsidRDefault="00000000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663A7885" w14:textId="77777777" w:rsidR="002757B5" w:rsidRDefault="00000000">
            <w:pPr>
              <w:pStyle w:val="documentsectiontoppadding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1A86C638" w14:textId="77777777" w:rsidR="004C5318" w:rsidRDefault="004C5318" w:rsidP="004C5318">
            <w:pPr>
              <w:pStyle w:val="documentheading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highlight w:val="white"/>
              </w:rPr>
              <w:t>Education </w:t>
            </w:r>
            <w:r w:rsidR="00000000">
              <w:pict w14:anchorId="0D3A8ED9">
                <v:rect id="_x0000_s1035" style="position:absolute;margin-left:0;margin-top:1.75pt;width:331.5pt;height:11.5pt;z-index:-251648000;mso-position-horizontal-relative:text;mso-position-vertical-relative:line" fillcolor="#dae4ea" stroked="f">
                  <v:path strokeok="f"/>
                </v:rect>
              </w:pict>
            </w:r>
          </w:p>
          <w:p w14:paraId="3F6F0C57" w14:textId="77777777" w:rsidR="004C5318" w:rsidRDefault="004C5318" w:rsidP="004C5318">
            <w:pPr>
              <w:pStyle w:val="documentpaddedline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ivdocumentdegree"/>
                <w:color w:val="000000"/>
                <w:sz w:val="20"/>
                <w:szCs w:val="20"/>
              </w:rPr>
              <w:t>Bachelor of Engineering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ivdocumentprogramline"/>
                <w:color w:val="000000"/>
                <w:sz w:val="20"/>
                <w:szCs w:val="20"/>
              </w:rPr>
              <w:t xml:space="preserve">Electronics </w:t>
            </w:r>
            <w:proofErr w:type="gramStart"/>
            <w:r>
              <w:rPr>
                <w:rStyle w:val="divdocumentprogramline"/>
                <w:color w:val="000000"/>
                <w:sz w:val="20"/>
                <w:szCs w:val="20"/>
              </w:rPr>
              <w:t>And</w:t>
            </w:r>
            <w:proofErr w:type="gramEnd"/>
            <w:r>
              <w:rPr>
                <w:rStyle w:val="divdocumentprogramline"/>
                <w:color w:val="000000"/>
                <w:sz w:val="20"/>
                <w:szCs w:val="20"/>
              </w:rPr>
              <w:t xml:space="preserve"> Instrumentation Engineering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Fira Sans Medium" w:eastAsia="Fira Sans Medium" w:hAnsi="Fira Sans Medium" w:cs="Fira Sans Medium"/>
                <w:color w:val="000000"/>
                <w:sz w:val="20"/>
                <w:szCs w:val="20"/>
              </w:rPr>
              <w:t>03/2018</w:t>
            </w:r>
            <w:r>
              <w:rPr>
                <w:rStyle w:val="divdocumentjobdates"/>
                <w:color w:val="000000"/>
                <w:sz w:val="20"/>
                <w:szCs w:val="20"/>
              </w:rPr>
              <w:t xml:space="preserve"> </w:t>
            </w:r>
          </w:p>
          <w:p w14:paraId="22392FB6" w14:textId="77777777" w:rsidR="004C5318" w:rsidRDefault="004C5318" w:rsidP="004C5318">
            <w:pPr>
              <w:pStyle w:val="documentpaddedline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companyname"/>
                <w:color w:val="000000"/>
                <w:sz w:val="20"/>
                <w:szCs w:val="20"/>
              </w:rPr>
              <w:t>Karpagam College of Engineering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- </w:t>
            </w:r>
            <w:r>
              <w:rPr>
                <w:rStyle w:val="divdocumenteduc-secjobcity"/>
                <w:color w:val="000000"/>
                <w:sz w:val="20"/>
                <w:szCs w:val="20"/>
              </w:rPr>
              <w:t>Coimbatore, India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06E82540" w14:textId="77777777" w:rsidR="004C5318" w:rsidRDefault="004C5318" w:rsidP="004C5318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8.1 GPA/CGPA</w:t>
            </w:r>
          </w:p>
          <w:p w14:paraId="5B1B00E1" w14:textId="77777777" w:rsidR="002757B5" w:rsidRDefault="00000000">
            <w:pPr>
              <w:pStyle w:val="bottomlow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35FDB099" w14:textId="77777777" w:rsidR="002757B5" w:rsidRDefault="00000000">
            <w:pPr>
              <w:pStyle w:val="topborder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360C3E06" w14:textId="77777777" w:rsidR="004C5318" w:rsidRDefault="00000000" w:rsidP="004C5318">
            <w:pPr>
              <w:pStyle w:val="documentsectiontoppadding"/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0EB43E9B" w14:textId="77777777" w:rsidR="004C5318" w:rsidRDefault="004C5318" w:rsidP="004C5318">
            <w:pPr>
              <w:pStyle w:val="documentheading"/>
              <w:rPr>
                <w:rStyle w:val="documentleft-box"/>
                <w:color w:val="000000"/>
              </w:rPr>
            </w:pPr>
            <w:r>
              <w:rPr>
                <w:rStyle w:val="documentsectiontitle"/>
                <w:highlight w:val="white"/>
              </w:rPr>
              <w:t>Languages </w:t>
            </w:r>
            <w:r w:rsidR="00000000">
              <w:pict w14:anchorId="5071BA7D">
                <v:rect id="_x0000_s1036" style="position:absolute;margin-left:0;margin-top:1.75pt;width:331.5pt;height:11.5pt;z-index:-251645952;mso-position-horizontal-relative:text;mso-position-vertical-relative:line" fillcolor="#dae4ea" stroked="f">
                  <v:path strokeok="f"/>
                </v:rect>
              </w:pict>
            </w:r>
          </w:p>
          <w:p w14:paraId="33D26C4B" w14:textId="77777777" w:rsidR="004C5318" w:rsidRDefault="004C5318" w:rsidP="004C5318">
            <w:pPr>
              <w:pStyle w:val="div"/>
              <w:spacing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ectionlangSecparagraphnotnativeLangParafieldfieldFRFM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English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2A9144A0" w14:textId="77777777" w:rsidR="004C5318" w:rsidRDefault="004C5318" w:rsidP="004C5318">
            <w:pPr>
              <w:pStyle w:val="documentfieldsliced-rect"/>
              <w:spacing w:before="70" w:line="120" w:lineRule="exac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noProof/>
                <w:color w:val="000000"/>
                <w:sz w:val="20"/>
                <w:szCs w:val="20"/>
              </w:rPr>
              <w:drawing>
                <wp:inline distT="0" distB="0" distL="0" distR="0" wp14:anchorId="4F4F2795" wp14:editId="2AAE6A0E">
                  <wp:extent cx="4224516" cy="76775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516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027DA0" w14:textId="77777777" w:rsidR="004C5318" w:rsidRDefault="004C5318" w:rsidP="004C5318">
            <w:pPr>
              <w:pStyle w:val="div"/>
              <w:spacing w:line="230" w:lineRule="exac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Bilingual or Proficient (C2)</w:t>
            </w:r>
          </w:p>
          <w:p w14:paraId="549A3240" w14:textId="77777777" w:rsidR="004C5318" w:rsidRDefault="004C5318" w:rsidP="004C5318">
            <w:pPr>
              <w:pStyle w:val="div"/>
              <w:spacing w:before="100" w:line="26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ectionlangSecparagraphnotnativeLangParafieldfieldFRFM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Tamil</w:t>
            </w: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3A8693E6" w14:textId="77777777" w:rsidR="004C5318" w:rsidRDefault="004C5318" w:rsidP="004C5318">
            <w:pPr>
              <w:pStyle w:val="documentfieldsliced-rect"/>
              <w:spacing w:before="70" w:line="120" w:lineRule="exac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noProof/>
                <w:color w:val="000000"/>
                <w:sz w:val="20"/>
                <w:szCs w:val="20"/>
              </w:rPr>
              <w:drawing>
                <wp:inline distT="0" distB="0" distL="0" distR="0" wp14:anchorId="00275649" wp14:editId="0025CEAB">
                  <wp:extent cx="4224516" cy="76775"/>
                  <wp:effectExtent l="0" t="0" r="0" b="0"/>
                  <wp:docPr id="100003" name="Picture 1000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516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CB6E5" w14:textId="457626AD" w:rsidR="002757B5" w:rsidRPr="004C5318" w:rsidRDefault="004C5318" w:rsidP="004C5318">
            <w:pPr>
              <w:pStyle w:val="div"/>
              <w:spacing w:line="230" w:lineRule="exac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Bilingual or Proficient (C2)</w:t>
            </w:r>
          </w:p>
          <w:p w14:paraId="4E86FF4A" w14:textId="77777777" w:rsidR="002757B5" w:rsidRDefault="00000000">
            <w:pPr>
              <w:pStyle w:val="documentleft-boxsectionnth-last-child1bottomlowborder"/>
              <w:pBdr>
                <w:top w:val="none" w:sz="0" w:space="5" w:color="auto"/>
                <w:bottom w:val="single" w:sz="8" w:space="0" w:color="094D73"/>
              </w:pBdr>
              <w:spacing w:line="20" w:lineRule="atLeast"/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</w:pPr>
            <w:r>
              <w:rPr>
                <w:rStyle w:val="documentlef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  <w:t> </w:t>
            </w:r>
          </w:p>
        </w:tc>
        <w:tc>
          <w:tcPr>
            <w:tcW w:w="6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FC9E4A" w14:textId="77777777" w:rsidR="002757B5" w:rsidRDefault="002757B5">
            <w:pPr>
              <w:pStyle w:val="leftboxrightpaddingcellParagraph"/>
              <w:spacing w:line="260" w:lineRule="atLeast"/>
              <w:textAlignment w:val="auto"/>
              <w:rPr>
                <w:rStyle w:val="leftboxrightpaddingcell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</w:p>
        </w:tc>
        <w:tc>
          <w:tcPr>
            <w:tcW w:w="318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5513FA6" w14:textId="77777777" w:rsidR="002757B5" w:rsidRDefault="00000000">
            <w:pPr>
              <w:pStyle w:val="documentleft-boxsectionnth-child1toppadding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 </w:t>
            </w:r>
          </w:p>
          <w:p w14:paraId="690370B6" w14:textId="77777777" w:rsidR="002757B5" w:rsidRDefault="00000000">
            <w:pPr>
              <w:pStyle w:val="documentheading"/>
              <w:rPr>
                <w:rStyle w:val="documentright-box"/>
                <w:color w:val="000000"/>
              </w:rPr>
            </w:pPr>
            <w:r>
              <w:rPr>
                <w:rStyle w:val="documentsectiontitle"/>
                <w:highlight w:val="white"/>
              </w:rPr>
              <w:t>Contact </w:t>
            </w:r>
            <w:r>
              <w:pict w14:anchorId="779FCCA2">
                <v:rect id="_x0000_s1030" style="position:absolute;margin-left:0;margin-top:1.75pt;width:159.3pt;height:11.5pt;z-index:-251653120;mso-position-horizontal-relative:text;mso-position-vertical-relative:line" fillcolor="#dae4ea" stroked="f">
                  <v:path strokeok="f"/>
                </v:rect>
              </w:pict>
            </w:r>
          </w:p>
          <w:p w14:paraId="4407D2CE" w14:textId="77777777" w:rsidR="002757B5" w:rsidRDefault="00000000">
            <w:pPr>
              <w:pStyle w:val="documentaddress"/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</w:rPr>
              <w:t>Address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</w:rPr>
              <w:t xml:space="preserve"> </w:t>
            </w:r>
            <w:r>
              <w:rPr>
                <w:rStyle w:val="documenttxtBold"/>
                <w:color w:val="00000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</w:rPr>
              <w:t>Erode, TN 638011</w:t>
            </w:r>
            <w:r>
              <w:rPr>
                <w:rStyle w:val="documentaddressadrsDetails"/>
                <w:rFonts w:ascii="Fira Sans Light" w:eastAsia="Fira Sans Light" w:hAnsi="Fira Sans Light" w:cs="Fira Sans Light"/>
                <w:color w:val="000000"/>
              </w:rPr>
              <w:t xml:space="preserve"> 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vanish/>
                <w:color w:val="000000"/>
              </w:rPr>
              <w:t>Address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</w:rPr>
              <w:t xml:space="preserve"> </w:t>
            </w:r>
            <w:r>
              <w:rPr>
                <w:rStyle w:val="documenttxtBold"/>
                <w:vanish/>
                <w:color w:val="00000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vanish/>
                <w:color w:val="000000"/>
              </w:rPr>
              <w:t>Erode, TN 638011</w:t>
            </w:r>
            <w:r>
              <w:rPr>
                <w:rStyle w:val="documentaddressadrsDetails"/>
                <w:rFonts w:ascii="Fira Sans Light" w:eastAsia="Fira Sans Light" w:hAnsi="Fira Sans Light" w:cs="Fira Sans Light"/>
                <w:vanish/>
                <w:color w:val="000000"/>
              </w:rPr>
              <w:t xml:space="preserve"> </w:t>
            </w:r>
          </w:p>
          <w:p w14:paraId="7B2EF6C2" w14:textId="77777777" w:rsidR="002757B5" w:rsidRDefault="00000000">
            <w:pPr>
              <w:pStyle w:val="documentpaddedline"/>
              <w:spacing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Phone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txtBold"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9500290866</w:t>
            </w:r>
          </w:p>
          <w:p w14:paraId="53BD6D15" w14:textId="77777777" w:rsidR="002757B5" w:rsidRDefault="00000000">
            <w:pPr>
              <w:pStyle w:val="documentpaddedline"/>
              <w:spacing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txtBold"/>
                <w:color w:val="000000"/>
                <w:sz w:val="20"/>
                <w:szCs w:val="20"/>
              </w:rPr>
              <w:t>Email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documenttxtBold"/>
                <w:color w:val="000000"/>
                <w:sz w:val="20"/>
                <w:szCs w:val="20"/>
              </w:rPr>
              <w:t xml:space="preserve">: </w:t>
            </w:r>
            <w:r>
              <w:rPr>
                <w:rStyle w:val="span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baludeepak7@gmail.com</w:t>
            </w:r>
          </w:p>
          <w:p w14:paraId="250E9B2B" w14:textId="77777777" w:rsidR="002757B5" w:rsidRDefault="00000000">
            <w:pPr>
              <w:pStyle w:val="documentpaddedline"/>
              <w:spacing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WWW</w:t>
            </w:r>
            <w:r>
              <w:rPr>
                <w:rStyle w:val="documentbeforecolonspace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 </w:t>
            </w:r>
            <w:r>
              <w:rPr>
                <w:rStyle w:val="span"/>
                <w:rFonts w:ascii="Fira Sans" w:eastAsia="Fira Sans" w:hAnsi="Fira Sans" w:cs="Fira Sans"/>
                <w:b/>
                <w:bCs/>
                <w:color w:val="000000"/>
                <w:sz w:val="20"/>
                <w:szCs w:val="20"/>
              </w:rPr>
              <w:t>: </w:t>
            </w:r>
            <w:hyperlink r:id="rId6" w:history="1">
              <w:r w:rsidR="002757B5">
                <w:rPr>
                  <w:rStyle w:val="a"/>
                  <w:rFonts w:ascii="Fira Sans Light" w:eastAsia="Fira Sans Light" w:hAnsi="Fira Sans Light" w:cs="Fira Sans Light"/>
                  <w:color w:val="0000EE"/>
                  <w:sz w:val="20"/>
                  <w:szCs w:val="20"/>
                  <w:u w:val="single" w:color="0000EE"/>
                </w:rPr>
                <w:t>Bold Profile</w:t>
              </w:r>
            </w:hyperlink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3C63809C" w14:textId="77777777" w:rsidR="002757B5" w:rsidRDefault="00000000">
            <w:pPr>
              <w:pStyle w:val="bottomlowborder"/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5049BF28" w14:textId="77777777" w:rsidR="002757B5" w:rsidRDefault="00000000">
            <w:pPr>
              <w:pStyle w:val="topborder"/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38373D3F" w14:textId="77777777" w:rsidR="002757B5" w:rsidRDefault="00000000">
            <w:pPr>
              <w:pStyle w:val="documentsectiontoppadding"/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</w:rPr>
              <w:t> </w:t>
            </w:r>
          </w:p>
          <w:p w14:paraId="3A3559F3" w14:textId="77777777" w:rsidR="002757B5" w:rsidRDefault="00000000">
            <w:pPr>
              <w:pStyle w:val="documentheading"/>
              <w:rPr>
                <w:rStyle w:val="documentright-box"/>
                <w:color w:val="000000"/>
              </w:rPr>
            </w:pPr>
            <w:r>
              <w:rPr>
                <w:rStyle w:val="documentsectiontitle"/>
                <w:highlight w:val="white"/>
              </w:rPr>
              <w:t>Skills </w:t>
            </w:r>
            <w:r>
              <w:pict w14:anchorId="487A6A9F">
                <v:rect id="_x0000_s1031" style="position:absolute;margin-left:0;margin-top:1.75pt;width:159.3pt;height:11.5pt;z-index:-251652096;mso-position-horizontal-relative:text;mso-position-vertical-relative:line" fillcolor="#dae4ea" stroked="f">
                  <v:path strokeok="f"/>
                </v:rect>
              </w:pict>
            </w:r>
          </w:p>
          <w:p w14:paraId="2BC8A4BB" w14:textId="77777777" w:rsidR="002757B5" w:rsidRDefault="00000000">
            <w:pPr>
              <w:pStyle w:val="div"/>
              <w:spacing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Java</w:t>
            </w: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4B647186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Spring Boot</w:t>
            </w: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6764087B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Quarkus</w:t>
            </w:r>
            <w:proofErr w:type="spellEnd"/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03A6389E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NodeJS</w:t>
            </w: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1AD6C863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Loopback 4</w:t>
            </w: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3CD24047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Python</w:t>
            </w: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68F8B41D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2822B1F3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Langchain</w:t>
            </w:r>
            <w:proofErr w:type="spellEnd"/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561182F4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78D9B602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ReactJs</w:t>
            </w:r>
            <w:proofErr w:type="spellEnd"/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53287618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Angular</w:t>
            </w: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52474ADD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MongoDB</w:t>
            </w: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140FD974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Oracle</w:t>
            </w: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3F15F076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OSB</w:t>
            </w: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47B6B6FC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ESB</w:t>
            </w: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4796AC66" w14:textId="77777777" w:rsidR="002757B5" w:rsidRDefault="00000000">
            <w:pPr>
              <w:pStyle w:val="div"/>
              <w:spacing w:before="100" w:line="26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>Weblogic</w:t>
            </w:r>
            <w:proofErr w:type="spellEnd"/>
            <w:r>
              <w:rPr>
                <w:rStyle w:val="documentskliSecfieldp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12C</w:t>
            </w: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0"/>
                <w:szCs w:val="20"/>
              </w:rPr>
              <w:t xml:space="preserve"> </w:t>
            </w:r>
          </w:p>
          <w:p w14:paraId="7A60B080" w14:textId="77777777" w:rsidR="002757B5" w:rsidRDefault="00000000">
            <w:pPr>
              <w:pStyle w:val="documentleft-boxsectionnth-last-child1bottomlowborder"/>
              <w:pBdr>
                <w:top w:val="none" w:sz="0" w:space="5" w:color="auto"/>
                <w:bottom w:val="single" w:sz="8" w:space="0" w:color="094D73"/>
              </w:pBdr>
              <w:spacing w:line="20" w:lineRule="atLeast"/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</w:pPr>
            <w:r>
              <w:rPr>
                <w:rStyle w:val="documentright-box"/>
                <w:rFonts w:ascii="Fira Sans Light" w:eastAsia="Fira Sans Light" w:hAnsi="Fira Sans Light" w:cs="Fira Sans Light"/>
                <w:color w:val="000000"/>
                <w:sz w:val="2"/>
                <w:szCs w:val="2"/>
              </w:rPr>
              <w:t> </w:t>
            </w:r>
          </w:p>
        </w:tc>
      </w:tr>
    </w:tbl>
    <w:p w14:paraId="017E940F" w14:textId="77777777" w:rsidR="002757B5" w:rsidRDefault="002757B5">
      <w:pPr>
        <w:rPr>
          <w:vanish/>
        </w:rPr>
      </w:pPr>
    </w:p>
    <w:tbl>
      <w:tblPr>
        <w:tblStyle w:val="documentparentContainer"/>
        <w:tblW w:w="5000" w:type="pct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506"/>
      </w:tblGrid>
      <w:tr w:rsidR="002757B5" w14:paraId="34304843" w14:textId="77777777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002BD97" w14:textId="77777777" w:rsidR="002757B5" w:rsidRDefault="002757B5">
            <w:pPr>
              <w:rPr>
                <w:rFonts w:ascii="Fira Sans Light" w:eastAsia="Fira Sans Light" w:hAnsi="Fira Sans Light" w:cs="Fira Sans Light"/>
                <w:color w:val="000000"/>
              </w:rPr>
            </w:pPr>
          </w:p>
        </w:tc>
      </w:tr>
    </w:tbl>
    <w:p w14:paraId="3B5101D7" w14:textId="77777777" w:rsidR="002757B5" w:rsidRDefault="002757B5">
      <w:pPr>
        <w:rPr>
          <w:rFonts w:ascii="Fira Sans Light" w:eastAsia="Fira Sans Light" w:hAnsi="Fira Sans Light" w:cs="Fira Sans Light"/>
          <w:color w:val="000000"/>
        </w:rPr>
      </w:pPr>
    </w:p>
    <w:sectPr w:rsidR="002757B5">
      <w:type w:val="continuous"/>
      <w:pgSz w:w="11906" w:h="16838"/>
      <w:pgMar w:top="400" w:right="700" w:bottom="40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Sans">
    <w:charset w:val="00"/>
    <w:family w:val="swiss"/>
    <w:pitch w:val="variable"/>
    <w:sig w:usb0="600002FF" w:usb1="00000001" w:usb2="00000000" w:usb3="00000000" w:csb0="0000019F" w:csb1="00000000"/>
    <w:embedBold r:id="rId1" w:fontKey="{01182065-167A-4B16-89AE-33A75EB1A4A4}"/>
  </w:font>
  <w:font w:name="Fira Sans Medium">
    <w:charset w:val="00"/>
    <w:family w:val="swiss"/>
    <w:pitch w:val="variable"/>
    <w:sig w:usb0="600002FF" w:usb1="00000001" w:usb2="00000000" w:usb3="00000000" w:csb0="0000019F" w:csb1="00000000"/>
    <w:embedRegular r:id="rId2" w:fontKey="{8AA0DC77-E5E4-45C1-88AC-0BC46183F8ED}"/>
  </w:font>
  <w:font w:name="Fira Sans Light">
    <w:charset w:val="00"/>
    <w:family w:val="swiss"/>
    <w:pitch w:val="variable"/>
    <w:sig w:usb0="600002FF" w:usb1="00000001" w:usb2="00000000" w:usb3="00000000" w:csb0="0000019F" w:csb1="00000000"/>
    <w:embedRegular r:id="rId3" w:fontKey="{DA233391-E6BA-49FB-820A-6B5689E73A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70A7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E2528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02F4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529D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282A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9C4A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5834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925D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A83E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2C4B3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D074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80D0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2864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15269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C1ECC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C0A4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77802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4E5C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542FC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9D876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1CCA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BE469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0E32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2696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CB0A7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041D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F473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847720820">
    <w:abstractNumId w:val="0"/>
  </w:num>
  <w:num w:numId="2" w16cid:durableId="657003273">
    <w:abstractNumId w:val="1"/>
  </w:num>
  <w:num w:numId="3" w16cid:durableId="62605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7B5"/>
    <w:rsid w:val="00231AAC"/>
    <w:rsid w:val="002757B5"/>
    <w:rsid w:val="004C5318"/>
    <w:rsid w:val="004F1F1A"/>
    <w:rsid w:val="00510C01"/>
    <w:rsid w:val="00522AED"/>
    <w:rsid w:val="00950991"/>
    <w:rsid w:val="00D9098D"/>
    <w:rsid w:val="00FC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799BF5A"/>
  <w15:docId w15:val="{EB5D4DE0-78C3-4852-AA4F-E9DE2159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iv">
    <w:name w:val="div"/>
    <w:basedOn w:val="Normal"/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character" w:customStyle="1" w:styleId="topbordercell">
    <w:name w:val="topbordercell"/>
    <w:basedOn w:val="DefaultParagraphFont"/>
    <w:rPr>
      <w:shd w:val="clear" w:color="auto" w:fill="094D73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topBorderTable">
    <w:name w:val="topBorderTable"/>
    <w:basedOn w:val="TableNormal"/>
    <w:tblPr/>
  </w:style>
  <w:style w:type="paragraph" w:customStyle="1" w:styleId="documentname">
    <w:name w:val="document_name"/>
    <w:basedOn w:val="Normal"/>
    <w:pPr>
      <w:pBdr>
        <w:bottom w:val="none" w:sz="0" w:space="5" w:color="auto"/>
      </w:pBdr>
      <w:spacing w:line="520" w:lineRule="atLeast"/>
    </w:pPr>
    <w:rPr>
      <w:rFonts w:ascii="Fira Sans" w:eastAsia="Fira Sans" w:hAnsi="Fira Sans" w:cs="Fira Sans"/>
      <w:b/>
      <w:bCs/>
      <w:caps/>
      <w:color w:val="094D73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bottom w:val="none" w:sz="0" w:space="5" w:color="auto"/>
      </w:pBdr>
    </w:pPr>
    <w:rPr>
      <w:color w:val="094D73"/>
      <w:sz w:val="36"/>
      <w:szCs w:val="36"/>
    </w:rPr>
  </w:style>
  <w:style w:type="paragraph" w:customStyle="1" w:styleId="bottombordername">
    <w:name w:val="bottombordername"/>
    <w:basedOn w:val="Normal"/>
    <w:pPr>
      <w:pBdr>
        <w:top w:val="none" w:sz="0" w:space="3" w:color="auto"/>
        <w:bottom w:val="single" w:sz="8" w:space="0" w:color="8DA6B6"/>
      </w:pBdr>
      <w:spacing w:line="20" w:lineRule="atLeast"/>
    </w:pPr>
    <w:rPr>
      <w:sz w:val="2"/>
      <w:szCs w:val="2"/>
    </w:rPr>
  </w:style>
  <w:style w:type="character" w:customStyle="1" w:styleId="documentleft-box">
    <w:name w:val="document_left-box"/>
    <w:basedOn w:val="DefaultParagraphFont"/>
  </w:style>
  <w:style w:type="paragraph" w:customStyle="1" w:styleId="topborder">
    <w:name w:val="topborder"/>
    <w:basedOn w:val="Normal"/>
    <w:pPr>
      <w:pBdr>
        <w:top w:val="none" w:sz="0" w:space="5" w:color="auto"/>
        <w:bottom w:val="single" w:sz="8" w:space="0" w:color="8DA6B6"/>
      </w:pBdr>
      <w:spacing w:line="20" w:lineRule="atLeast"/>
    </w:pPr>
    <w:rPr>
      <w:vanish/>
      <w:sz w:val="2"/>
      <w:szCs w:val="2"/>
    </w:rPr>
  </w:style>
  <w:style w:type="paragraph" w:customStyle="1" w:styleId="documentleft-boxsectionnth-child1toppadding">
    <w:name w:val="document_left-box_section_nth-child(1)_toppadding"/>
    <w:basedOn w:val="Normal"/>
    <w:pPr>
      <w:spacing w:line="500" w:lineRule="atLeast"/>
    </w:pPr>
  </w:style>
  <w:style w:type="paragraph" w:customStyle="1" w:styleId="documentheading">
    <w:name w:val="document_heading"/>
    <w:basedOn w:val="Normal"/>
    <w:pPr>
      <w:pBdr>
        <w:bottom w:val="none" w:sz="0" w:space="4" w:color="auto"/>
      </w:pBdr>
      <w:spacing w:line="320" w:lineRule="atLeast"/>
    </w:pPr>
    <w:rPr>
      <w:rFonts w:ascii="Fira Sans" w:eastAsia="Fira Sans" w:hAnsi="Fira Sans" w:cs="Fira Sans"/>
      <w:b/>
      <w:bCs/>
      <w:sz w:val="36"/>
      <w:szCs w:val="36"/>
    </w:rPr>
  </w:style>
  <w:style w:type="character" w:customStyle="1" w:styleId="documentsectiontitle">
    <w:name w:val="document_sectiontitle"/>
    <w:basedOn w:val="DefaultParagraphFont"/>
    <w:rPr>
      <w:caps/>
      <w:color w:val="094D73"/>
      <w:spacing w:val="10"/>
      <w:sz w:val="28"/>
      <w:szCs w:val="28"/>
    </w:rPr>
  </w:style>
  <w:style w:type="paragraph" w:customStyle="1" w:styleId="documentleft-boxsinglecolumn">
    <w:name w:val="document_left-box_singlecolumn"/>
    <w:basedOn w:val="Normal"/>
  </w:style>
  <w:style w:type="paragraph" w:customStyle="1" w:styleId="p">
    <w:name w:val="p"/>
    <w:basedOn w:val="Normal"/>
  </w:style>
  <w:style w:type="paragraph" w:customStyle="1" w:styleId="bottomlowborder">
    <w:name w:val="bottomlowborder"/>
    <w:basedOn w:val="Normal"/>
    <w:pPr>
      <w:pBdr>
        <w:top w:val="none" w:sz="0" w:space="5" w:color="auto"/>
        <w:bottom w:val="single" w:sz="8" w:space="0" w:color="094D73"/>
      </w:pBdr>
      <w:spacing w:line="20" w:lineRule="atLeast"/>
    </w:pPr>
    <w:rPr>
      <w:sz w:val="2"/>
      <w:szCs w:val="2"/>
    </w:rPr>
  </w:style>
  <w:style w:type="paragraph" w:customStyle="1" w:styleId="documentsectiontoppadding">
    <w:name w:val="document_section_toppadding"/>
    <w:basedOn w:val="Normal"/>
    <w:pPr>
      <w:spacing w:line="500" w:lineRule="atLeast"/>
    </w:pPr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Bold">
    <w:name w:val="document_txtBold"/>
    <w:basedOn w:val="DefaultParagraphFont"/>
    <w:rPr>
      <w:rFonts w:ascii="Fira Sans" w:eastAsia="Fira Sans" w:hAnsi="Fira Sans" w:cs="Fira Sans"/>
      <w:b/>
      <w:bCs/>
    </w:rPr>
  </w:style>
  <w:style w:type="character" w:customStyle="1" w:styleId="divdocumentjobdates">
    <w:name w:val="div_document_jobdates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ocumentcompanyname">
    <w:name w:val="document_companyname"/>
    <w:basedOn w:val="DefaultParagraphFont"/>
    <w:rPr>
      <w:rFonts w:ascii="Fira Sans" w:eastAsia="Fira Sans" w:hAnsi="Fira Sans" w:cs="Fira Sans"/>
      <w:b/>
      <w:bCs/>
    </w:rPr>
  </w:style>
  <w:style w:type="character" w:customStyle="1" w:styleId="divdocumentjobcity">
    <w:name w:val="div_document_jobcity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jobstate">
    <w:name w:val="div_document_jobstat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joblocation">
    <w:name w:val="div_document_joblocation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paragraph" w:customStyle="1" w:styleId="divdocumentulli">
    <w:name w:val="div_document_ul_li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divdocumentdegree">
    <w:name w:val="div_document_degre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programline">
    <w:name w:val="div_document_programline"/>
    <w:basedOn w:val="DefaultParagraphFont"/>
    <w:rPr>
      <w:rFonts w:ascii="Fira Sans Medium" w:eastAsia="Fira Sans Medium" w:hAnsi="Fira Sans Medium" w:cs="Fira Sans Medium"/>
      <w:b w:val="0"/>
      <w:bCs w:val="0"/>
    </w:rPr>
  </w:style>
  <w:style w:type="character" w:customStyle="1" w:styleId="divdocumenteduc-secjobcity">
    <w:name w:val="div_document_educ-sec_jobcity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ivdocumenteduc-secjobstate">
    <w:name w:val="div_document_educ-sec_jobstate"/>
    <w:basedOn w:val="DefaultParagraphFont"/>
    <w:rPr>
      <w:rFonts w:ascii="Fira Sans Light" w:eastAsia="Fira Sans Light" w:hAnsi="Fira Sans Light" w:cs="Fira Sans Light"/>
      <w:b w:val="0"/>
      <w:bCs w:val="0"/>
    </w:rPr>
  </w:style>
  <w:style w:type="character" w:customStyle="1" w:styleId="divdocumenteduc-secjobcountry">
    <w:name w:val="div_document_educ-sec_jobcountry"/>
    <w:basedOn w:val="DefaultParagraphFont"/>
    <w:rPr>
      <w:rFonts w:ascii="Fira Sans Light" w:eastAsia="Fira Sans Light" w:hAnsi="Fira Sans Light" w:cs="Fira Sans Light"/>
      <w:b w:val="0"/>
      <w:bCs w:val="0"/>
    </w:rPr>
  </w:style>
  <w:style w:type="paragraph" w:customStyle="1" w:styleId="documentlangSecparagraphfirstparagraph">
    <w:name w:val="document_langSec_paragraph_firstparagraph"/>
    <w:basedOn w:val="Normal"/>
  </w:style>
  <w:style w:type="character" w:customStyle="1" w:styleId="documentsectionlangSecparagraphnotnativeLangParafieldfieldFRFM">
    <w:name w:val="document_section_langSec_paragraph_not(.nativeLangPara)_field_fieldFRFM"/>
    <w:basedOn w:val="DefaultParagraphFont"/>
    <w:rPr>
      <w:b w:val="0"/>
      <w:bCs w:val="0"/>
    </w:rPr>
  </w:style>
  <w:style w:type="character" w:customStyle="1" w:styleId="documentfltRight">
    <w:name w:val="document_fltRight"/>
    <w:basedOn w:val="DefaultParagraphFont"/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paragraph" w:customStyle="1" w:styleId="documentlangSecparagraph">
    <w:name w:val="document_langSec_paragraph"/>
    <w:basedOn w:val="Normal"/>
  </w:style>
  <w:style w:type="character" w:customStyle="1" w:styleId="documentsectioncert-secsinglecolumnspanp">
    <w:name w:val="document_section_cert-sec_singlecolumn_span_p"/>
    <w:basedOn w:val="DefaultParagraphFont"/>
  </w:style>
  <w:style w:type="paragraph" w:customStyle="1" w:styleId="documentleft-boxsectionnth-last-child1bottomlowborder">
    <w:name w:val="document_left-box_section_nth-last-child(1)_bottomlowborder"/>
    <w:basedOn w:val="Normal"/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documentright-box">
    <w:name w:val="document_right-box"/>
    <w:basedOn w:val="DefaultParagraphFont"/>
  </w:style>
  <w:style w:type="paragraph" w:customStyle="1" w:styleId="documentright-boxSECTIONCNTC">
    <w:name w:val="document_right-box_SECTION_CNTC"/>
    <w:basedOn w:val="Normal"/>
  </w:style>
  <w:style w:type="paragraph" w:customStyle="1" w:styleId="documentaddress">
    <w:name w:val="document_address"/>
    <w:basedOn w:val="Normal"/>
    <w:pPr>
      <w:spacing w:line="260" w:lineRule="atLeast"/>
    </w:pPr>
    <w:rPr>
      <w:sz w:val="20"/>
      <w:szCs w:val="20"/>
    </w:rPr>
  </w:style>
  <w:style w:type="character" w:customStyle="1" w:styleId="documentaddressadrsDetails">
    <w:name w:val="document_address_adrsDetails"/>
    <w:basedOn w:val="DefaultParagraphFont"/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a">
    <w:name w:val="a"/>
    <w:basedOn w:val="DefaultParagraphFont"/>
    <w:rPr>
      <w:bdr w:val="none" w:sz="0" w:space="0" w:color="auto"/>
      <w:vertAlign w:val="baseline"/>
    </w:rPr>
  </w:style>
  <w:style w:type="paragraph" w:customStyle="1" w:styleId="documentSECTIONCNTCsection">
    <w:name w:val="document_SECTION_CNTC + section"/>
    <w:basedOn w:val="Normal"/>
  </w:style>
  <w:style w:type="paragraph" w:customStyle="1" w:styleId="documentskliSecparagraphfirstparagraph">
    <w:name w:val="document_skliSec_paragraph_firstparagraph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ocumentskliSecparagraph">
    <w:name w:val="document_skliSec_paragraph"/>
    <w:basedOn w:val="Normal"/>
  </w:style>
  <w:style w:type="table" w:customStyle="1" w:styleId="documentparentContainer">
    <w:name w:val="document_parentContainer"/>
    <w:basedOn w:val="TableNormal"/>
    <w:tblPr/>
  </w:style>
  <w:style w:type="character" w:customStyle="1" w:styleId="bottom-box">
    <w:name w:val="bottom-box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ld.pro/my/deepak%2Dbaluswamy/225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Deepak U B</dc:title>
  <dc:creator>DEEPAK BALU</dc:creator>
  <cp:lastModifiedBy>Deepak Balu</cp:lastModifiedBy>
  <cp:revision>4</cp:revision>
  <cp:lastPrinted>2025-06-03T06:23:00Z</cp:lastPrinted>
  <dcterms:created xsi:type="dcterms:W3CDTF">2025-04-09T10:04:00Z</dcterms:created>
  <dcterms:modified xsi:type="dcterms:W3CDTF">2026-04-01T11:27:00Z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221524d0-5836-4e85-8b3a-d105b72abfef</vt:lpwstr>
  </property>
  <property fmtid="{D5CDD505-2E9C-101B-9397-08002B2CF9AE}" pid="3" name="x1ye=0">
    <vt:lpwstr>eGEAAB+LCAAAAAAABAAUm7W2pFAQRT+IALcQd3cy3KVx+Pp5k7fApeqcvVevZgiIJkSKZgmGZCmIEngIIQieFDGUQxiRVibWnVoC+C0YmW0yrcAjURpkjXeqnSk9L2h4r7Er7ANg6WOMRvPW09QF/qySurTXZxJn4XZMzaaRUILQ27YMJi7lBpeJ694NzlhEUiXOB9kMm+XsrhPdQGZIsSYsOvcd4e9jUnbgs6oGw1m0xV28hLceivYO6p9g71F</vt:lpwstr>
  </property>
  <property fmtid="{D5CDD505-2E9C-101B-9397-08002B2CF9AE}" pid="4" name="x1ye=1">
    <vt:lpwstr>sEgcI0neWMXIDamYCjOsFGLWL5W2s7y39Wymf6cgMK5XdEMyJjd/0aNvVpveEVMWLK66wa9DiMZ0yFEf1JHFWInfG/jsdTpoQCM1hDX5fPQntCR5b5iV+n1qGwxxSVsdMgCLsGrYfALfL05ALzS8PFC345sUh1FACFbM+hPcRa4KrVPlHmFavK/DXLc+lVijxjeCMxAlkMewO1LxZW5jKAPpwGaiSi42fszhfmBWCY/A2pHGx34hmZs2qE/u5Np</vt:lpwstr>
  </property>
  <property fmtid="{D5CDD505-2E9C-101B-9397-08002B2CF9AE}" pid="5" name="x1ye=10">
    <vt:lpwstr>ffPbKDIfo5Ubk03xnxHDf9h57KBt/uJZIakIpqhoV+mIOwjT9d0n2xd0KmSlAW/v2ScaykB8S7sxXwX2iKOhnbJykWhQZTkTscaNYSYvmbYHcNiHILmuLo+0D8aqRPCVm+yL9l620SRaXCx5ALusXlGFCgBHlPSJdaGlfL30OisUlv+QnMWZ6Dmeow8FYEW6xzFBSs2CmZAPJtGnJIr9iSSAMmvC7ErBrFr5rTTAHR2Cy+9CNTjkQFT9fZI+/Ht</vt:lpwstr>
  </property>
  <property fmtid="{D5CDD505-2E9C-101B-9397-08002B2CF9AE}" pid="6" name="x1ye=11">
    <vt:lpwstr>sQhfdKet5DxHVGQEOxu85EmmDhGQVnCY9Yoxdu3r0hABGiOquJeAS6pd7lzVSUY4XekMlPppIPQ5BcVnKYzKH1yvv3i6afbScHQhrulLg1udX90G1wr7Mq6vZL2jBGCGHdq+PPrqnfwPHrdYXfoCB3qYhEbSGHOT4kjSmzPNLTvVDZTkaHjZRKTGo2xh+2H/XzDAgUVG4rEfKfmAqBY7aR2e97vp9Qsph7lj5ELQZ23I2AxoU5PhjgYuuYBBEEF</vt:lpwstr>
  </property>
  <property fmtid="{D5CDD505-2E9C-101B-9397-08002B2CF9AE}" pid="7" name="x1ye=12">
    <vt:lpwstr>AijD9YE4XxeKwmdpajXPSFiKTi0V8Ldve4gDF9gLyXpNJdStbqECWSbXq4bnErD+DewAyKaQFtvx16jobgIJx6WilNJI0bQUSNGJ3ffybQJO9MtJprdG4I1lda2pPpgCb+d8oPIhTAxe+leGXA5Wx7jyKFiB5U7NspFfdR5Ko8/kfwzPwqpP3UfcMVYwYatpTm1QQqj0IL/fI68lo+G/qwvQrAMV3eipvEhJfuQPBnFXRuEpXvrLe8d9r8SQo+l</vt:lpwstr>
  </property>
  <property fmtid="{D5CDD505-2E9C-101B-9397-08002B2CF9AE}" pid="8" name="x1ye=13">
    <vt:lpwstr>tr6wh8ZCe4Kn6u8ANA9Fzei6ZTXgMLyeEmKKoOvw+y+PxTr/3tKfMjt5vC7iIK2Cn7wnsj3tKqpYRexj/vAH62PJFoxiLa2Mg4rq0M3ZqMA1op1UcMzATXwwJ8EuGifGX3ZPaAOvlUCLbaDqP/kSdTtXCKKSpJ4p+yb+Zr8rI+GtRCT0uo0ZRLS4glGylAuZODGyAWN7kYPpD5weRoLYXa32ciKCJstrA/qgOoFH0DyJsZIuukMVNc7X7x3LFm4</vt:lpwstr>
  </property>
  <property fmtid="{D5CDD505-2E9C-101B-9397-08002B2CF9AE}" pid="9" name="x1ye=14">
    <vt:lpwstr>Bpxd2FV8gl4be0bKc8zsUqe/AmhHjXWRxJVi6Uq/zIpA80zZj5z8yg17L+XfKfFdhAY+NliUv75YMtrLF/oLhX+EGf+WhYYoRUHmXQX0vu7tvGnqMnVtxvRgdDoF+h0EZEazWDl3eumUW3/vZ8IVvqiQpCuEtsQgq86GMGi3HTHLefSCfil/Nz9szSUbLaXwz1OVxagQr4lQi1VilQkYpMz+nH2NnALfQUf84NWuQCcsLGBGyMYJX9cgXDVVU6Q</vt:lpwstr>
  </property>
  <property fmtid="{D5CDD505-2E9C-101B-9397-08002B2CF9AE}" pid="10" name="x1ye=15">
    <vt:lpwstr>UQynwxrRrQbcFOuEEyeIIfEnl4/quzENChnHOyiTpF8eqrPUgPx56NCCgkcFXNLyqeRNrtgvBLLkhBWSqsbsvXRn32pHsR4dBTT25j+Mkjqn2Vjv7/KwlP95Yhr+437j3IqtliGHejhgA/3V0Jb10er+cx/JJ22I3ORBDJG8u3zX6AFscYOK62mPkhHszrhMkHB8Tt8V3bAYc0RS7Y6SGIUFSJinnEk0U+dBVaxfGtPddruyTpUNP1mjyijbQr0</vt:lpwstr>
  </property>
  <property fmtid="{D5CDD505-2E9C-101B-9397-08002B2CF9AE}" pid="11" name="x1ye=16">
    <vt:lpwstr>/JfwxVvzoidh4LHzLSR796s0MFPDsxSrV8GxuiPsPxaBoeg7Xm9tx7LmrcK9M3ZM9rqwtMw6QVH5zlMlqeCLnZ0EDM+hNWDlDjMMrhmmnsg0FUTFh/LNC/cCGwPGGtLfk6H54fITjtPm6s98iuJQrp+muRGmHSq1NtJ3092BjzybnF/etcrx6aefubcKRA6TbS4Ui0P0HvYP7qaKOl2rEfp+T41XhNt2i/WOQMwf8nEvE2AWCAGmrjJy6vyI9Sx</vt:lpwstr>
  </property>
  <property fmtid="{D5CDD505-2E9C-101B-9397-08002B2CF9AE}" pid="12" name="x1ye=17">
    <vt:lpwstr>X6U8HXajl6Fdfejlju69cfXweQv6mko5W0fNk8Sck7PBCwHR3zCLt6xXGBTImScPKJuL6Vmdu8GwgkW17fyUGi0ccO36NmKcKsZmjfX+xnfc6k6B/NTUAyvrQpwEqaBkiEx5M+F7v0GGckSoUzNmwSSXndOCk5dszz1doxmGjIDbxWhbNSVkoc42y+OZDGUCdQY6RGI3MG/JjBb1yBcylJOuPMH4LhjEDaNRlUlJe8U31WnaU20YiE4SxHtzerh</vt:lpwstr>
  </property>
  <property fmtid="{D5CDD505-2E9C-101B-9397-08002B2CF9AE}" pid="13" name="x1ye=18">
    <vt:lpwstr>0SutFULz6EXIzzPWU8/2NtPT05xJb/VH+GAbN2I8XWFqL9gwBJ45E2WZ2FPkSVzo1wi3P3V+xXzbH0AYErzUg8cdBmdWnoAFfXMYCLWNPHDdLMO5renO8TubEGSb5lhrt5uxRPpcGO4lGQrajDymIbsBoT5wRopSof6at4jqfAWGklO1ARsP8MSJtIWH1NiYvRrfmKWtv2JGCDXk1UFWNb7q6cETwaS0LHqzwW1yDt0Q8inVmEa2ZMcahXijUwA</vt:lpwstr>
  </property>
  <property fmtid="{D5CDD505-2E9C-101B-9397-08002B2CF9AE}" pid="14" name="x1ye=19">
    <vt:lpwstr>nQVM4W6hj8fsHk0bvxjpyuyzw5c7nlg1TRu+MKPst8bffMWgSRX/5b4iMH9BMA9X6PIYaFIDUlwELESmtgq7A41zUN+x8CAN2A4NYfzvwFJ8oflvIHlxLJPHueeAILK2Q5l8VqMCjj5lBHff5caBY4lyhIWne6Ut9mg/f447QeA/R9l7u383Q9JIvBl+z7w6yX6sxIR6c59CWC6vQ1MVX+92pVXYqENNUuSGAqyF9Zu50Y2uQPiR9M2WcIUJuYC</vt:lpwstr>
  </property>
  <property fmtid="{D5CDD505-2E9C-101B-9397-08002B2CF9AE}" pid="15" name="x1ye=2">
    <vt:lpwstr>GVbLQjwa8iRJlr9q3B3C6e9XplJb2mHuvfASt7lqJJ0Bwgo+ewmTFIqQOjcWrjUkWQNhLD3LQwVONJsX0Qcqpwsshl39MbBqReZ9SR7AOl8/Rviy4fmIDr0Vl89jsn9SQjeq2IRl6qrvDOwBEbFHblgd5OleuYK/Wy5ZHRDTnGC6r7RnKo2iV0wgtmDxObxRIeL3MjmQlKySylqtYP4Q6iXcXOpOF7K+7s1UqM7vpVfKmld+FnOhPMBgsAGPVsg</vt:lpwstr>
  </property>
  <property fmtid="{D5CDD505-2E9C-101B-9397-08002B2CF9AE}" pid="16" name="x1ye=20">
    <vt:lpwstr>w1N/UV1jKi62XieRAXql/ohi7pHWlonEwVbT8EL8gGa0Z5VdZ9R560bSrDhi0vRbnpdKDSgThhbfjpqXqkkadGxcoSeXQ0zE9m81xGlRLiA1tf2Heg1zHCXgaZlNjPkDmbdhLSoacGQhmh3o35xJZPQFpgQpWDZOTkkW8n8JUIhQJV1YFFaNeK+7fqHzhjnZrK2Ctpug0wg6bmSlSRUzg31JYBFiDfRHZQpw3TuqAkt9m3RUyDM18+uWJ61Fvd5</vt:lpwstr>
  </property>
  <property fmtid="{D5CDD505-2E9C-101B-9397-08002B2CF9AE}" pid="17" name="x1ye=21">
    <vt:lpwstr>t9hGvzuz/mkgOcfLQv6KMkbVIE9wrZ6ZPg4u1sKhuyvdTzxOEhBGwoQ6ZPiSdqFidFve8KYitpRU84vaHx5yEqdHvLKnZskZiSf+kgj0GAE1qIZ9PHtiDgwnVDyhV8t4R609xLdDUGtTWWZtf7ZIC28f+dEf1PU7vkSHlKYvn9SJ1Tzn1nLyIsVLwxu1ymbr9rNVqf6MXzQrE23Jd7zB1+rSd/mlftoIU8QLgpfxcywacRKuJsFR+4UsGz6Fx3R</vt:lpwstr>
  </property>
  <property fmtid="{D5CDD505-2E9C-101B-9397-08002B2CF9AE}" pid="18" name="x1ye=22">
    <vt:lpwstr>e6RrkgMwEbt0AhyKwmye6Bf43/B0YeKJ0otsP0vV+q9yf70Kzogv8GzDPWOxk+rjb7y7YEf6P9mw/Kh7zQMb1+EAF3LwCTmllMvP8g9vmDi9HccfKUe4ezX6fYUm70NhWMjOX/xsiX3Fz3e1T+q60Kv6Gy9NkE1EpTaqU75sw0FM/SnwdGCc/80QB3LODuUeNPvg21R3ZbUmAinL9g/Ustou7eaIfDQv3DrrmWFZqlP1vHd+qxC0rUzjvEmzoCn</vt:lpwstr>
  </property>
  <property fmtid="{D5CDD505-2E9C-101B-9397-08002B2CF9AE}" pid="19" name="x1ye=23">
    <vt:lpwstr>JrfPLYM6vX4IR17jaj5FIjlFGM9ZwncYlaSRrx5fl571wYItnspUXApgLMTV737+bz5VhNbrlDNjUQyFbrqL3U+iZelEUT0ybSL/wibW3L+SOJmg8z1smU/E1ScTjU/TWVIfWZqhi1dHUp+LfneVwu/GH/iEWmEQlSf4Zy8Pg4aYJEMpLdcIcb+fDHFJm7KOuvfcoMip/BBdt/8QWjHWvArHEm+XI1xwuRFDwx2drdy+O0g9yGlaM4tClkMafVS</vt:lpwstr>
  </property>
  <property fmtid="{D5CDD505-2E9C-101B-9397-08002B2CF9AE}" pid="20" name="x1ye=24">
    <vt:lpwstr>66pPkY7v35Y9OqM9BixFbYZ5HvVHhpeDhVRlWos8fXWGPlw9zUDDB18pIexkGGA3dCcid5vWTWkwB48qDKXcp83v7Qv4DUtpfgxjaBaXtQMfNOLdg0GpcGzht9kVJxWL6qpNNet4jnAAKYRmXixxck7ZxTcvuzvYD50dTuDDhexndGTUjb47OXWjNL1sKa8Hzdn+4tG1fr+UINYBLfHIn4a0iXH8Qwwaw8Pkj40VJIFNhyxbQWn3XmYJJFBB1wB</vt:lpwstr>
  </property>
  <property fmtid="{D5CDD505-2E9C-101B-9397-08002B2CF9AE}" pid="21" name="x1ye=25">
    <vt:lpwstr>5bUCuZlnFZBPqxiO1pzXwR1aoE8/pRnGcPyo9Hvjm17GiylcGzY/TINTZzQYbZlM3pcYpgJwJGduVBA3AFlfJOPA2bkXVNVhsEcAdy/UPKqDWc5jKU/66gl6vt+odGxtn3CTNaY3+cMj1/vAocWOwB8VYWTjeDtNYgfdpBf+I/LccC7BlvAK/uAklh1StKAod8fmXi0zTMsENWxeNkFVjNrv2/snPiOiK0LsS1F2NoQyvXKv8jzh/4ONzrPzUe1</vt:lpwstr>
  </property>
  <property fmtid="{D5CDD505-2E9C-101B-9397-08002B2CF9AE}" pid="22" name="x1ye=26">
    <vt:lpwstr>/gdTdNPAkEQ+IFH/r3Mh7JIsAXxqAyx/0pTFT1mPg3WTVJAX9fGBQg5CtWeE8Nca3JQjUPDKQoaC0EPWXAyVbndr/X16w+idrryHDSDygp9PdWJrMzwMn9Tm0JQNGg9xmY8vhve1Sp7EOeUmA83102LHBVnEv4faPs7+ylY1NSVvQjxtUqsV54YAz++JhpLtWAiM2/pvSrf6kpgqX1AmrWAtrzSUQinFzXC/mwbCBaCdTw3n9JdtdQ9kEGcWMUC</vt:lpwstr>
  </property>
  <property fmtid="{D5CDD505-2E9C-101B-9397-08002B2CF9AE}" pid="23" name="x1ye=27">
    <vt:lpwstr>pztRSecJXZ/DR+yVoTQwg7afHXDOYDcZnyc+CFmfDxSkdGLMJGRpnXNCQoQkpyIrYt6lIZdJMXmj8R+0TKUd8RjVBmhd9OoUQ+cxiRQsM1UUvxA4KJAJQWBu8MUkYsyFwp742ox/qNffhAMP2U3ZeIWf8VDNgFTyurT0VYNZhqDlKR98jn88Ej+CmZ/X4eyCfyd30DTexitsWZ8C5NAvotdUxDMFrXcIibwUORta21jY1OwvHlACBHAkhBlNH2V</vt:lpwstr>
  </property>
  <property fmtid="{D5CDD505-2E9C-101B-9397-08002B2CF9AE}" pid="24" name="x1ye=28">
    <vt:lpwstr>D4YvOGbI/WZyZljp3MmydMkJhs9zI3bFKwxhQYF8peGGKIm9O8ip2eU05V1LA28oGSeq9Y0kXY47z7U+Xz+oRxj6M/eh1k7EIiFBr7NMzNGoU2e6xThOKUCY9lNkLMQGpwK6hSyMFfxit9o2CGgDYjCkePUmf1AcjqMOztV9OCXbkxPQnRkZPkevf95Nk4oKHDxJhj+GxwfpYO20TmxeS64sC7692sEG7FVzDJISgPZkCXuG5ArqfT5f7938DXp</vt:lpwstr>
  </property>
  <property fmtid="{D5CDD505-2E9C-101B-9397-08002B2CF9AE}" pid="25" name="x1ye=29">
    <vt:lpwstr>2fd552SSmQtR2iWY+SgNYjaD2T2tSWOVaPjuXj8WStrAZYU2d7WKH/u/Oa28VmsWrWzO5V08O7UdE/KN2TKOi/9wQ9Iz6EbqZcaH6LuPbl+w/OGO0RfcpyUBsdFAws2piuWjlNsuld5T+sAvMlj7/E6sAloUPxeoqecJQohkRaQTUcwDwCKDnFyJmAiHXlTLj8gW/vpIPQwn5ycb++ku31i5fQdD/PZmh1xJ+5knHYhRp9L8Vshnzmw32YlL6G2</vt:lpwstr>
  </property>
  <property fmtid="{D5CDD505-2E9C-101B-9397-08002B2CF9AE}" pid="26" name="x1ye=3">
    <vt:lpwstr>3fTOCgloo7uBSS+6y2rFsULgVpgtnlZDjHRsUb/rGa0faZ0me4r0BDn511vA4eVd8QDzIal0ltVTlk6UoWtW7eaSBF1YqK80RPfVndrIb0HTewDWIBS/S5aGRtDawHxcMq1vS4Bfbb0aZZtbFgsuDfXD8eMbM2JagpeSjqPXK+r8nJEgYWP8hqe+iDZn4+MQAvXsk/bf8PMaQZQlic96MSo8UsRae/i+T6mB3jCy4hmB+yXLty3bTAR/BK+jyDO</vt:lpwstr>
  </property>
  <property fmtid="{D5CDD505-2E9C-101B-9397-08002B2CF9AE}" pid="27" name="x1ye=30">
    <vt:lpwstr>ffwu8Bk4cjlu7CstRP3h9WbpfR1H4X8/cgUgvZyMUQjLWewRudfhkLQV6pdgS3kDvjnbv9BxkIfvTScNJ5Jz8Kl+cn3xcBfTNzVVxqkurt21zZ2P++ttHQXyLnytdSEXy+K98vf6wa/9UeCXS7sOjJoCkDpde2TgZx3pbZF4tIhiWLMVv1mD0MUfyZ2eEqCuiRoWail0oTYM4O94jG6ELTd/1EcBcuUSwU3nZoB7e5JrGvOhsMEwiQ751LWVG32</vt:lpwstr>
  </property>
  <property fmtid="{D5CDD505-2E9C-101B-9397-08002B2CF9AE}" pid="28" name="x1ye=31">
    <vt:lpwstr>7HGUVRdpQdnR1VfYnROYWYeqMxoiIP58h3dK6vbYyhBebobIGoaUTBi66TRf/UQIOyzYHPG3TGloVTI3MxbVfVk/gYc7GKpcp++B+x51+khsc0NV0x6EjI5VYrpHaQ5JhZUttQn6DtwvDMkOgQ0PzM1KaeiKIjE28CpgIHWJTTgJrTmIUUC+B7GqVNrUOUAilD4r0dnAMkp/Aqar+GF416AXdogwT60VlnlX+8+drCk0z3WpBmoVzXmTqzHvzll</vt:lpwstr>
  </property>
  <property fmtid="{D5CDD505-2E9C-101B-9397-08002B2CF9AE}" pid="29" name="x1ye=32">
    <vt:lpwstr>GgPBztK9eF/5RsH6vGE9PxNHVfIc/x773Pp/Cj+MpjPnooHpKkv8wf+Gu7o9sRrq310NJ+gE8ncMPFb+8kMMHqNNlXr8KW6NUDuxm87qtEsFavjvL40T837tAixlXdf05Jvb7nV+Yepzf1Wsywxttkw3VD553z3bP3xAf0rd/WVUzNpg0L6ioPUkGm3kowZJsBm7cLZ28ZN0SCe2i84Or8bVsWWjcLu7MtSTW3B0fiu3omGY6c8b1B1pcoh+ul1</vt:lpwstr>
  </property>
  <property fmtid="{D5CDD505-2E9C-101B-9397-08002B2CF9AE}" pid="30" name="x1ye=33">
    <vt:lpwstr>L8FH/0aYb6n99dRtjf/86GYAD7e+j51n8IlXStvTy/iTlQhEa0vMuqvCygKbMUq0QA9sItxGJLaFmy8e7WVidZldkh9BKgeRxmCt7c0AkyVLA5a/gzXmmOhS0cxwQKOJPbLzkUJ0KqEi6FirniLPU4UpoUSVwUmCqboeEXBdDe/iuRYPO1UK1C9k8elawjQu4Jka9Bsv6yaMRZ4+wayUWfSVf+MsL7D8JlbGE5jYvSmJ/T8LznJKV37XjZW9LH+</vt:lpwstr>
  </property>
  <property fmtid="{D5CDD505-2E9C-101B-9397-08002B2CF9AE}" pid="31" name="x1ye=34">
    <vt:lpwstr>aRjjcHs8pfgMA1DO4qoU+XSVELmdQeST1T9vdgUwhv3ktF9sd4bE1wrCSY0i10kKdOVaFFNI8/1K1LIaIKNOuWW5YNTqzSmJyOn2XD3DElOqMq4oPFrUDjkSN03IH2FzlmDqwsY5DjPsJ+ukx7N0khUP9DppVMANaJA/Z9xXZOI2jXe9vxT2ucGrMqfEZFeO/7k0pRRleVccj3xMy5hkj615uxOeycp2HiZgcOReGZq5KXAI9v8xehMaj3M9YqN</vt:lpwstr>
  </property>
  <property fmtid="{D5CDD505-2E9C-101B-9397-08002B2CF9AE}" pid="32" name="x1ye=35">
    <vt:lpwstr>C1u51SKVBHUr2RGMMA27/airiPf6qvt9CzNAWIL+YmnLd3hwUQkhZqvpb3VvpVNWTqsxiFKd5tTDT4VhzrC380Vn+P/rErGdcuzc1LL8etGPikRl8/wdNEJPtdtXJDzCQhJM1iQxTUAf5otESP6uXr/chlYU+0wdr9adJbHWzSjAvj8WkbWb2N7jT1IJGSnayMhQFIjlsqkr+EBorPssfT4yA8h0o0FrH23foLvtC6loYRHLUlXK5oZRH8Y/jE+</vt:lpwstr>
  </property>
  <property fmtid="{D5CDD505-2E9C-101B-9397-08002B2CF9AE}" pid="33" name="x1ye=36">
    <vt:lpwstr>JaI8uGkjf88HobstCLsBNcAT+zKmf3+lStN0uPw2UTGJuYFY5M5puy95brrN1mv0MbEEGVmIb52L5HtwR8T8ap44Cjj7uFmfMnDxR9k0KxSDoDOy+RyRN/eqnuqsOJj1n5rsv/8nKnZ+Ee6KoFTNaypqjX1NDMohkbaSsADzGuTM8H1sWYTucxY2tXQKfZBERMOgSfHZIkNwPcLFMFzI6vCf4o9GNrYcwxAODUhbr1b8Vu+bal6jichBAq2g1Nh</vt:lpwstr>
  </property>
  <property fmtid="{D5CDD505-2E9C-101B-9397-08002B2CF9AE}" pid="34" name="x1ye=37">
    <vt:lpwstr>5NIMr70om/jyWlqn2sfyqO8h/2lNXiswatGvoJff39o6mYSsiHUSavx233qaPUatMEGegve7yOZrxfGq64rpT1bqU3AC87IlO2Loueo5uSid/Oom2/1gTtlFpJYsuqcgVK3we/Cuzv/4i+VpoorUuAfdg+1gFB8j7//vIM54ZkEpD0jNf3okQvNKUYUxvrs/6JarWHzMzRCWNSM2vMvyHMSRMiGa/T3nDE95lpajq0u2nb/hln+j+y8MDSIb0Hp</vt:lpwstr>
  </property>
  <property fmtid="{D5CDD505-2E9C-101B-9397-08002B2CF9AE}" pid="35" name="x1ye=38">
    <vt:lpwstr>0nElJ+LLr+GEQ8lKQr7fTCLkO3rYNQs+ouKq/YjLwYupLTiOCHbJGkZXutnZGpP3QbR8MPEwNeHA0uX3wNa9fgqvCuSW8RyClb87REZwcv2131CHECHodavSZjI+e88wWFIKoUoUw+R4Sean7S5730J6blH/knjQF/sy48eYCGq0F3ErCBjJQN3+ssy0/PyAyEsmP6c7itPcp4V7AYg/dCYrYKYl0+1rGA7A/K/Za5l/4C8x3DTasxqRlBTUfMS</vt:lpwstr>
  </property>
  <property fmtid="{D5CDD505-2E9C-101B-9397-08002B2CF9AE}" pid="36" name="x1ye=39">
    <vt:lpwstr>pT+24OjLWFxvZrZb/j3Q9Jez0kSH8cVDtPPmw9gP8Vzxp6ZkDr6+Cv8OvRSqGOrEh94VLN/q1r3lr9ZSEfu6lD96TLC7skAq+orgg7uF6ssBnTEiBXwZ7nUNTsQ0DUnzVxVsrx8nM83MrrXrxxAK3XJ76MlgnAcCWm6qgCzwfgdB1qBxNIEHKAEvwsY9Ed/vYMbjAxQnpYMWMiuGqhBQ+Lt1aEeIB4L3ZO7RRlH7UkcCFEXPNVa+aIQtnsXm4wB</vt:lpwstr>
  </property>
  <property fmtid="{D5CDD505-2E9C-101B-9397-08002B2CF9AE}" pid="37" name="x1ye=4">
    <vt:lpwstr>pkViUXNnNGeyhsc967wiFEZH3Qr0OZzCpuvWXguXTgUhbrqwPYeiyjcpNTMegyEjWqxN4nUDE0+9yeOg3wjQoYXbk3GpGWuwlBGw+ErL+bBZ5FDMhFbFD7vSNvj7vCkOHsBEWtH+LsLS2lpg9hyp22l1Qe1IUaiEln7sNcoh/+J2qnFsW+MCJqOEUiBUkEgzfOvnFb9rnM047Dgk7i2rpUYtXYKmsXU8WxTeL6jrLymPwRWxcIidsHiW9YSIn2t</vt:lpwstr>
  </property>
  <property fmtid="{D5CDD505-2E9C-101B-9397-08002B2CF9AE}" pid="38" name="x1ye=40">
    <vt:lpwstr>yFq4M36ulx8aTEgE/1XHQwcLHrsbL9KbLdSeLK3nof88v2EjMYcX4ADsmPtRo276J+aqSs0rC3qYQd2oeXyiYMgyP1HWDmVoAH6pNKoQUY/n4oW4QNL6cmsl3CWLUH4OLHWVezsvDDErKYO8p02lUd9hmngTH8MsVEIJpb1v0FVRpVnwXZAkxxeC3adGfe4vpYia/UOTDRCm486G4FRYPIRWUsgwgSwA2QQ0USYHlEzGYcQRAzT+fAfpLHMByDx</vt:lpwstr>
  </property>
  <property fmtid="{D5CDD505-2E9C-101B-9397-08002B2CF9AE}" pid="39" name="x1ye=41">
    <vt:lpwstr>xpzWD6HcbaaBA2XTGYo5+Ku00oAR1tC5OCdHjDAFuipuk7Pp6Yl5y6MGJLHMHVKgJSQviwuKv0umyB0ubvQGtyvzBMDaw8QwS/+PmLgMjN35bu6tA6BeEJSAAQWlc8UP7AqE3P9Zqs8umITefGgP/9HR8t+w5/GGlmahYXypnOXM0L0l+s++CMYn72eU5N49hd8NpmdNPP3eWuRH8FQ1lR4o7sYVrfcvAUBLxLv72ygWuxfqkMot3Vb+T+tdI1Q</vt:lpwstr>
  </property>
  <property fmtid="{D5CDD505-2E9C-101B-9397-08002B2CF9AE}" pid="40" name="x1ye=42">
    <vt:lpwstr>+mjcJuyKSxElTeJu8S14L4ku4dT09BZOBv8Jy/GSpiyKa+sVnk7y5ZG5+LKvopbkEinkubSO38FeC5VxRTozFYTomipEPXQwmwM6H9xykC49veAxgfahKrbmQNRZFIaEJ3oAL1dbjdejIKkp2O5KtByn/ikkHDknJA8acwggpYXI+9w3B47w3kD3e3nLacyXJ+PXVU97ZKpoyRyRBa6UBg6fI0ZGidatNINV9JHlxQYlr0mQEKAg782dRtOaHJA</vt:lpwstr>
  </property>
  <property fmtid="{D5CDD505-2E9C-101B-9397-08002B2CF9AE}" pid="41" name="x1ye=43">
    <vt:lpwstr>CyMsdmF/L3u7xDh0tM3aTN/6Bquj1/mCS+gL9TiywStzK/91EF7GgzBJUDdHG8uJOLIQD2ZE8o4RZEwnmm/1I1ltIcV3t9oUT1PSSG4t3N3RTJtLLasJ3wSrUMhujxUzhXz9RGZdmPxRxAkXD8JsOWpletfeO12IVV1/GG/0e+C0+C+dQegATZvbzsLx9Qqpy2QfWQBoLLF5hwOMsMDES+YHoOyphD+9rrH/kRhvgMKgqLKOzojkp6cFO2zDwhF</vt:lpwstr>
  </property>
  <property fmtid="{D5CDD505-2E9C-101B-9397-08002B2CF9AE}" pid="42" name="x1ye=44">
    <vt:lpwstr>SWqRWjI080iz9Akc5Vs4zc7nwbDSgsJuWDI8HT0rIDcVOvzHdz/u7x47gYSuj6sv9TaUEj86225fn53F26ehSa7QYiXf68EJCar/LAuLheDaHrLgNu5o4LevQ6A7GPOxN25bP6Q3hp02+oKLH7l9aCYXXa6adC3g/RDKW8K91PY3GR2euufL/Ak1s1b17PVW2/jVbdEU6Xb6z/1MLnNQY0d1s+bo6dvrvgN2sfW+LSDV/q9tD+Qvhwb82s+Wq1P</vt:lpwstr>
  </property>
  <property fmtid="{D5CDD505-2E9C-101B-9397-08002B2CF9AE}" pid="43" name="x1ye=45">
    <vt:lpwstr>FDt56IVBLBuTnCcmlTOnRC4cFJC4xJL9lx17FOYtgC08zepZ4sORi13npozdWeOSMJCowgLIRzbJ4i51NsYkRGQrPBP9Kg7XMq64tzeeubZnJe3jb0G8LPIj/oBNXllbje31BBiaAycToY5b7YhQbliQNcOJpsb4dn+QqUDmB1Zp7IEos0YZ45TC2hfS7MmV0aLqZH56nWhznka25+MHJfknYmr626yxbF+jggKHPLss6BB5nwV4g8FrggfW2Sw</vt:lpwstr>
  </property>
  <property fmtid="{D5CDD505-2E9C-101B-9397-08002B2CF9AE}" pid="44" name="x1ye=46">
    <vt:lpwstr>FQjajmhQ+aUVKxdKSgN5kIudJcoQYcJCojqn9JYt7C8dgUJFgWEIilygAfHf9yUiY9pYaL8eejR5b4uhUq/Mzj0PkK8Fuhrlzc99fFoHitCxpOaOaLH+wLQpcVwL4XN6quuba4TTa4DDk7idOgf70Xyk0OSALbLyEAl6Ego1BQPkn1MWLPySEjYZVV5mfM+g8t4lbL4R6RupAWTnq7CRg0kA9sf50ILrSpOI4Iu+JREArLvuDSe8/2cX/MP1Viv</vt:lpwstr>
  </property>
  <property fmtid="{D5CDD505-2E9C-101B-9397-08002B2CF9AE}" pid="45" name="x1ye=47">
    <vt:lpwstr>QoSdiq3c/zJyoWJO83yMuXrzgEzVRxufjJLuRAGJG5pKUWT1yGtf6IkkXI2i5JP9gAik2Sp0E3CEzUNFc8+owFJk81E19wVU0Tzghhi0Yma4iy22GrT5VnURBtioWk7VGsW/bhqSddAz7jf6iG6+c7wIMYju2ig9M7Hlv7ABGkIbzxEnxs05a+5SXGC+UyhQBKVkjEly4Nx7SEcfj23jwvW8CfRJB1YINv4/jE/ofu96qQ4KQG6cQ4Rv81dR774</vt:lpwstr>
  </property>
  <property fmtid="{D5CDD505-2E9C-101B-9397-08002B2CF9AE}" pid="46" name="x1ye=48">
    <vt:lpwstr>WXYPwEolAAvQgzXaKYmGZ/Aq8RibxC6jci1P1C3XxWEi1O/OvH2k1VXK29aOyOCzkPqkNiDbhwa2OQqARaFM18cVmehcgS36VnsApgOrAf5o58ZxK/vC6vnj+L+bqQaXINwSkQ5Qro6GNI6AQM5STfuq3ewYrcSb/6qK1OGkfekAqSxHMqsJg4Sq4oT01Vs9Akh87ajGfa8cxDY96nK4TR4q7iWZxCv8F6LNk8gJXnv+VDjTjds7LIGUc3oCQmr</vt:lpwstr>
  </property>
  <property fmtid="{D5CDD505-2E9C-101B-9397-08002B2CF9AE}" pid="47" name="x1ye=49">
    <vt:lpwstr>lCRM0GpPcDhitzXZMkQaZOwKNal+z8RIGNwvYad72zfi72b33puU8ojeWshln//sxEJfW/t0rBjZix4hUiKJUPCue6k0sMsFDxSk55VPRMqTJEDlSeFNwRnBzw9DfEvunnvlTeHbQ2YkWwHS6ITphubVkXCXHYOOvnluUByir77nEvk/2VhuXUmwcN9WzzwUmcDsQn1wMXf6+Mr+l1r7Ry9CVje4qyKqqGMQYUynw92/r1zR1pwe1a8wzvkhTX3</vt:lpwstr>
  </property>
  <property fmtid="{D5CDD505-2E9C-101B-9397-08002B2CF9AE}" pid="48" name="x1ye=5">
    <vt:lpwstr>kLLhXfMFXXOKgDEnxXvf7fGMwGsZpJ9aWkq09EBGkqc/tNP0XdQIfX+VfeOnJ/tNN3SITv5np9ZkWcMi1y2I0Ln8q6hmmnx+KRae8053gUjrtrU0i8yjgEYtAd80ukb0Gmv7GyW/aN+s1Ikv1nvMTfBOnoeLanZvebEkgxMCvXcuYXYVAr9emKS4wjFGmQ20Y1IqikgwnxVcPfsiuZkSbd3bKjRqDoRogWyKGcDy/a/177sLkpc4gu9DWbB9Fyx</vt:lpwstr>
  </property>
  <property fmtid="{D5CDD505-2E9C-101B-9397-08002B2CF9AE}" pid="49" name="x1ye=50">
    <vt:lpwstr>penYagIzfsfWTbM9vrNTQPCF8fHLU0/kgU/O6ZEhW91kiR2dqWX2SzlGGKgjttZuUOyZQJaaQYZf5i5Z07gKBMcwBAXhQfv0KZXqCoxier4MQx8rwk7rzf1wvvrV1u4xcJys88+8QJZkZKbgU1A1XyTSt+lyyoQ78GIMUyCwTcJhv6ak3pGvxsuEdd5pF5FJDww5iErQ1gOcsT9H0MeGbqedu7nv6wA2J6l000/toBaryf0m3nXffNHBtEub+11</vt:lpwstr>
  </property>
  <property fmtid="{D5CDD505-2E9C-101B-9397-08002B2CF9AE}" pid="50" name="x1ye=51">
    <vt:lpwstr>33ntsaX9uLYtIrKMuB4Xp2bqnfgA6e6Z24E0aSzKXn4gNdLaZBg28whPy0BQ3Hln3rMTfrusvS5TZp8QVxPyUUuZowFgEsOK8idJSyXRblXaauNdjiinJJIZxCrdwb8koubgDj2BKodN3j0i6YQgRUTrxMH0JbDqNqipsa9L3iqVs9UiyAR6KtYC4Sv9FE2UVpopEUwYD+85crspL/R8yQmZ4RooT3nKeEH+6l5wf3ZjX1wgHbBSPSEjmpLy8DO</vt:lpwstr>
  </property>
  <property fmtid="{D5CDD505-2E9C-101B-9397-08002B2CF9AE}" pid="51" name="x1ye=52">
    <vt:lpwstr>3Ep/WwfTckvHn6ElCHDB6ceGd8KlAneX1vm3a0hS2gXdY0SCmkUUnMJvQe0u7DNFnd8/JdiUGXc3ZxVHfvm+qrOpbDcS/0n2yB9X9k+5CbdTu6PwHEwtZj578VgCAnM2RP+3a7C7zrHfASPs7yKrmPDD/IGBFt1RlDJMerZOueoQ2EIHdCSoDWuv6/LTkWFEgTGZECyxLll51c0Y7Ttcv9f58Gh6VZsXvshpF8X7UCo9GE8atgkF+lMRQYAjD8b</vt:lpwstr>
  </property>
  <property fmtid="{D5CDD505-2E9C-101B-9397-08002B2CF9AE}" pid="52" name="x1ye=53">
    <vt:lpwstr>dGtny8kj/pz24M6cpqkMXk5FIKIa2w+NEVt3j2hFgR0L10GrEf1YWnRyer9YvPififkD477Pf7xyl1ov2ptB3MeEMDPS+ifv/c05VQ9v68G3maSjtrOnkhuySKe5zMc3qxr+YI9UsuOC9mbBdSuhTSV7NYElOdToPNOhS6svfafG0E6mAXocfJzJsGwRaoa8ej6fMxUUcJZAHRRUBXaGSJb8HM1jGZg4nTHvrc4DG9Ho99l1/AuTti9RKjQK8dr</vt:lpwstr>
  </property>
  <property fmtid="{D5CDD505-2E9C-101B-9397-08002B2CF9AE}" pid="53" name="x1ye=54">
    <vt:lpwstr>S++0Epk1D+eXr88nsmz8a+z2k7Pw29BTUtuL1yImvCqIWkbJ8K0r7OhL/47Q732SQy6i/U1T/T63FLjR3TZ3q9FiT0CWSrjxOWIplH9iWlr9C6jHVt++4G4dT3Q0wvPeoVOZ6nWovaiNFJINojd1GrWsdQ1CY6wVUBdz0A/DHJHh9TkY+2N60kynV2yTvOI80z0D4/kWok5QD8NCcMfP7TYnPJijXquEvNDH0+lPbzdkB2Xhz6W+JVYOSDdffy2</vt:lpwstr>
  </property>
  <property fmtid="{D5CDD505-2E9C-101B-9397-08002B2CF9AE}" pid="54" name="x1ye=55">
    <vt:lpwstr>19q95gWuCuh1rwfmpQREzJfuPeXLRiLuU7Bb/a65JWjatdXyuRSNuItGf51H2yuG2633Rm3na8JTEN8FdFG69j0VsmSDEKUoLuIKKQu2wLvCuStKTrLUXNWURUfhFKdGhSbqvcHvFxS7gsKoWXuM9SA8UFb/Z3GhQ0AIHWo6SQXvHHDXFo2teew+0sAi1g5+juDjY2V4FzfH6HGj13W/Jhj0Oi0mTuz3FMBcvXXJvv9CF3/zSUcVn+xWLzOKjt7</vt:lpwstr>
  </property>
  <property fmtid="{D5CDD505-2E9C-101B-9397-08002B2CF9AE}" pid="55" name="x1ye=56">
    <vt:lpwstr>4nhCKhKiP5hDLzT1h7HyzrmIZq8A9zgEy6NflBJT+bPAcxpquMIfMfLadglLSALA2kCXkprQHHdsOKFuA9m66Rq6vRb9xE2VZfSVbd8AwxLsVDyYZHIGri9yiGZXIfS5F9ghHWWFhPm9z7AtDT6Qr8pUiLMmCMenpjMI430U8dHe3+MrRt8iDEky5jsscgz4pNwfKFaitZFEHsiMB7NUeExSCJSi3zNIdkp1kOxQlW1uNGwSNDYYy+6CMHTS3f8</vt:lpwstr>
  </property>
  <property fmtid="{D5CDD505-2E9C-101B-9397-08002B2CF9AE}" pid="56" name="x1ye=57">
    <vt:lpwstr>/F7SHIlfOXxNguy+a+2/Ot8UV5HNte+4vr5f1t09TRqjzRA4qWWgcorRF92fLyUxIAHAcMnlBWFVmp+2ewPYScanRSRuKnpLtYQvgXfh7GV+HJGItcAAh/qKBUiFw1ro6Ebl9Yo5a4htI7vqEImrzHPq2utJk5ZHa6skY01yYyjb9x74n9CFyT3RAEfqN6Zj6a/urrd2LcRLiBHFWHIBmxjowsPgwVuyFaQR/2mNxqqkj2KxcBPG7bkZV6h/j4x</vt:lpwstr>
  </property>
  <property fmtid="{D5CDD505-2E9C-101B-9397-08002B2CF9AE}" pid="57" name="x1ye=58">
    <vt:lpwstr>N3bPUkhsw4ydaWToLNQwru4ZBUSohuhESHO33VROUCTrkWqbjWQvVxgMI5rQbuy7BKX884iShgONHX1vfvD7HOnvJrTl8lnUcQT7cyQRLiSE87Cm1oDP1SE7r+uroSkXP1Qa9pajJ1UfJ5NFLKsufjCv2jQHvuP6Yo7q7yh5FvGMSQf2hqw+9fileN4zNJkyef4pKJhBSj+sP/UJD+pTUu+FJdYJQH5GJHjtXfDPK7fv6RqLzMB3c4zsZq41YOt</vt:lpwstr>
  </property>
  <property fmtid="{D5CDD505-2E9C-101B-9397-08002B2CF9AE}" pid="58" name="x1ye=59">
    <vt:lpwstr>l8nHSQOzJYyeNdiqqKvVwhb1kS10ZBjuQ7mM/gEtIrF+/5EuRDPdoWGb9Em25MpZfLX0EeJHV7xk492dobXfhLdQpm1jjxz7wwFiLc/bZygE6Th+gxRHR1VTIWhilB93E4RfemQy1vL36HvXbIqZCXL6l7mgP2qd7qZdJii3UQ8JvcmC6Tcmz9WUwS3j0g4XSB2yQHAViDOilVnDQ280V10x/dtqodxN500GdQFVvRzxIslS3go9CZecqRV/OH4</vt:lpwstr>
  </property>
  <property fmtid="{D5CDD505-2E9C-101B-9397-08002B2CF9AE}" pid="59" name="x1ye=6">
    <vt:lpwstr>UKS12+94eDKiY9JPiy6M/r+qOkhqnNL2DDHTUTLorUF/XlfKtYCcA2s0GbtCNWXDkieq9VlKCc1QnMj3ETImbO3s/xplanbaipYgVsnKj0Giq3h23YZ03X0MIPxZAfB4R8+8LSJJ0bgxoeGsxmnl2w2iD3sN0Ed4R645cF2Lu9cCLXYWeTZSFQRxQaTSZTjeByX9eYbh1Zk73kXbJvBYZZ2vn5G9vKd6uHMsNkqxgVwkMhzFtuORCIrPKHp4gf0</vt:lpwstr>
  </property>
  <property fmtid="{D5CDD505-2E9C-101B-9397-08002B2CF9AE}" pid="60" name="x1ye=60">
    <vt:lpwstr>GwEEmZG3Gbdex1kytHCOc3KZD06xKTAzV3iS7S4T9tiLrZEfrmzbB6NeBtr2S+vrO+0lC0aC7RVAbC4jq7hdobXF05CYaHUv0mQ+iy7hwzy064E68udjeSzkDEXcfhsCRr8zlsR8ajJF4qD/yXrVxvKNQgCAQRyT/TWTnPogIo+M0eBef5CWimwXk/MWsxIAAcCZP0A/TzK9rT6002lR3DPzTCdn+JYGtTJgRfDYYvv1r0ItH27R8sAY6ZMkPbu</vt:lpwstr>
  </property>
  <property fmtid="{D5CDD505-2E9C-101B-9397-08002B2CF9AE}" pid="61" name="x1ye=61">
    <vt:lpwstr>oOY6x+7JGIpbbcpq0iC12RrFiklUnqqNL14/z8Ko+KVKgFlKj9aAl1U+Dhvf7+D9q60+rTHrwImtc9iSwc5M5unb1vq8v83lpR0RJPeFaD5JMpHeMpgjUcb+ohCzcawW+lhRvmLrPH2Kpd6DQ+iBTIJGNT3wTMsVkVOmpg/LWZ3+us9HUQ9Z6XkTd1AkTMsn67lhdgtlH8hZufyBiqJJu6VFgGFcLd7RBtyx/ScvKkoTJK9FHoiuKlPD95Zc7Bp</vt:lpwstr>
  </property>
  <property fmtid="{D5CDD505-2E9C-101B-9397-08002B2CF9AE}" pid="62" name="x1ye=62">
    <vt:lpwstr>5UUF6bYDxG/bmo70jAQ/KGUYg8NZ+SVUAdgzwysPtH6MUYLae78lvE8TZ/veUfq5lU1x3CoMZSvyjVg0pBJrE/HgZs3p0m8CxKG9M+9AUxBRfF8N2GPIZO4YlBTwpUjr8qaM33glEumNbRK/5CS1fiaZvlOYfCjW9aqm4iOjQLbYgdmzzl09wF+4vm9u/YVufrg/15Mh4Fk1uzccIXKDSMHBX3GCr8NX67CHKfsqbrMNwbcju0cIvrWjBm3onBs</vt:lpwstr>
  </property>
  <property fmtid="{D5CDD505-2E9C-101B-9397-08002B2CF9AE}" pid="63" name="x1ye=63">
    <vt:lpwstr>TMkrWN20N0GzTv6K7YBwPXMEDkYU39WTQpcJCuoLF0pFs9xFnybpR5k8eftK7W7gPnDfwMw+IXCHVHA4WHCtOr9/KVFtoxGS39qMM1On6brZt1Bs5500G0zxFiLY2ovO0GKfLKdCZB/lpDmFFzzskuAtj7nix8EIjHNvxBzU4PzHF1HYf9BY2TGRILpUCdxNxLNy2xWTFJNmZdPny40xv3mkJ/pi7veoF9JfEQY/GgMQi4gRK29jCykT0ogrz7O</vt:lpwstr>
  </property>
  <property fmtid="{D5CDD505-2E9C-101B-9397-08002B2CF9AE}" pid="64" name="x1ye=64">
    <vt:lpwstr>+Uk31fI97CY4cnOZYOmaSOxMVkB/OJHTOmVDdDBFJPUwxdLlKYAMuLrA7J0zuY5DQxwiZDJJ84sHWO/BVW9WA53YUJn2m01y65cetJxN/LXQkRPZhTOOjxw0kNSRJ82wrprbgRpWl5IIVWJFmfEYx7NrWsC2buWUpOIF0+aH+QE+Rab3mlj078iyiVcpMchAf3AEt2T959Ds4kWZn3b5Ni1GDc4bzl4fehFxPnSAbFbVaZjC0+3e3diEkLTV+ja</vt:lpwstr>
  </property>
  <property fmtid="{D5CDD505-2E9C-101B-9397-08002B2CF9AE}" pid="65" name="x1ye=65">
    <vt:lpwstr>+Rw3w8zjkiqGnd84F9fxKSG6T8U3fNH+HYUhCu9Wa13iG756watVE2QwHrC2N9dM5YYVv4a/jQ+NPyVGsA3Vm96T+Lx+1nr09dViErd2IF7iDvSbmpk7lMQtKWTsyQmILZJTJPyevdU+kWbS71hzhYLWcCxlGtvMMASKKjPLMGL5c2RutxKRp5j2rKMW/JxdWlL8TZxWI16nJq4TUsIyPHGf/MV6m/KvILM0IzaraU+me2MFzZaMcxEYsEFA4e0</vt:lpwstr>
  </property>
  <property fmtid="{D5CDD505-2E9C-101B-9397-08002B2CF9AE}" pid="66" name="x1ye=66">
    <vt:lpwstr>GAZ3JxFo9al1i4MXQaaCP/CLnT/kxgTXCyCCvATEgYzh4FFfmpFYgmx9/amUJhkFNVSJexe0TukmWbo3evIZB2OFj6l5/NpgNGdpbKiPRCSZ6lfANSzis3zX568VOf56JuO/bZTToa7rvtwad+A8nIGGHuNthzwL+KzVrpVTCKog9EgRMoboE7BJcOD+769Je/TQHM4Ttrrz1MAkAmWnAMVt4lG0L8hW7gc9klfoOaDxjCCCqHRH9uWbfQglwy9</vt:lpwstr>
  </property>
  <property fmtid="{D5CDD505-2E9C-101B-9397-08002B2CF9AE}" pid="67" name="x1ye=67">
    <vt:lpwstr>ZbFjioOj6DNNpqFGgDwkf1YhE8ONAFHdIOkBO0mvbG7C2ZqdRaWtzLNR8waF1kRtbWyJ8o7QYk9lmJMW0HHTZzOpouM/o0WesoJEmJQDZ2C5fBBeXgy5Zxy9zG+pCgvcYErJtiGfjuBJmq7OmPHTbhR60K5DVx9VamWkpaIDaeu634PqLzA74mMSIS9yo4R7l5WBFQOITGQHzhGsZ+BG5MWOwYKjWItkwRXdZwGvUl0XFsaXaitGsAHQt/T1H59</vt:lpwstr>
  </property>
  <property fmtid="{D5CDD505-2E9C-101B-9397-08002B2CF9AE}" pid="68" name="x1ye=68">
    <vt:lpwstr>tU9UTvGQI/7STQLdU7fvpLg7algrOXob4BfFaJ4loxCDcl3qlKVzzkTGf9SJuFyjhXm3ax573IbHrjNroYY81lKi1gQnNyz3uzf8vPNAAT0Pzk3O/ta8KZzyO7UtUnzkh/EWeyKgVa+n6TiGfLBw5+eoyUWySsXSvhDVJjNR/auuVWR7P0MHH2aI0HIwsje7+pe79g5/FFKoLA/LFKVkh8dFaFX/iZiyRYRfPsfI2fuDYr47ad4enDdkfCJSoJP</vt:lpwstr>
  </property>
  <property fmtid="{D5CDD505-2E9C-101B-9397-08002B2CF9AE}" pid="69" name="x1ye=69">
    <vt:lpwstr>0d1sXVVMlPwIo/DKYPFBSQV7pfNGKSS4RPsiGfEoGVK8KWF8G2d8ZOKnN6lGyomk2A+lvsapMUxxTGdr+2LeYWo9g+CW+5d0KtvTbJEbCP2B2RlQ5BDOcNZTGeTgKh/M3pkDLs18Epp9aN7YFY3Zn0BTERsH7+1E8p0cAQ9oPpTazGHHIy7SM/Jl5XtWPRt/BadDOCeu0QgJa2QYh+APJhAYTwCM4nNIT3p3xeKR/EV2/tVZZgG6udsiaN9uzKI</vt:lpwstr>
  </property>
  <property fmtid="{D5CDD505-2E9C-101B-9397-08002B2CF9AE}" pid="70" name="x1ye=7">
    <vt:lpwstr>Hq7CrymR6s+0EHMgZ+8fyJoDG9QT3VQgceAS/+WsWNFXvnpf0P1lw2QeMMSz2SMQx8WHv5FG5MPf/MuET8GWVUyMJEcFcmE2mBviorBWfT90KF0LEONOYFoH4G5bjikrPRzuth9U9NIjXYzcVcWtl/2pzOIDcosNA4yu062b3A6wbkBvHQqg2UneCjh37peIR0X7RKbFOfehAR9GNd8lYp7RWSDTGM1qn8aO5f2KXovxqVlIWcgJ1pyOP2acecz</vt:lpwstr>
  </property>
  <property fmtid="{D5CDD505-2E9C-101B-9397-08002B2CF9AE}" pid="71" name="x1ye=70">
    <vt:lpwstr>OTj24srdjYOHSiPxHXbp/Iha1o4MffZFbeOrFEHaU3Qdqacm2Np5EOGPU1ExUYonv5qfx0DobVLyIlYGc11Jzdh2GS4+mIRR7CrYgQegcsSK/uRai6ifhl37TtCl7R1bgrD34oxGPXCHMB3M78FEPrTYae8OwtOQO/CLChUx2oDAwF7K3W4VzZFL95B/PPvFeMAnPyyEW2hbo8mNwAz2IG0HOqSy5GYQX7HV959miNh0yb+9H90EdP04+IF4i2i</vt:lpwstr>
  </property>
  <property fmtid="{D5CDD505-2E9C-101B-9397-08002B2CF9AE}" pid="72" name="x1ye=71">
    <vt:lpwstr>wjzAT603uLuJ1fbcsDKzJkM9qR7XX5HSEwBtH+pE/UhalxpuyYlKoAMKpRwqgk6oIil4dADMArZH+U+T7Wcq17UMqitYkxd/LLLHzTr8JLsYZaYYMel3blgrk9/nah5b8SlhqPb2l/F7ye85d4DPBm/sS07PBi/G5QPDukkJyG+FuB2CixyNdRo8rH4uK03UjoHQBTm1I2thlb3w7fti5D7ibjOqgvavJMf8k/vjtY0igT7OCllQRtZvbFTWkFW</vt:lpwstr>
  </property>
  <property fmtid="{D5CDD505-2E9C-101B-9397-08002B2CF9AE}" pid="73" name="x1ye=72">
    <vt:lpwstr>KdBeQT9B6X9AOGd5qh8Wk5muskiTW1Tm5WSfpErDbRTdzZbwMgQr/x4neE3NYF2PT7ox+6Ocywvw1fnBh7r9rqeb7kH9eDeG3xiwQ3FbpDPVdcesZ/5RHyJHuHjH9G34jnF4j0GAh7BIMeQ0FuYUWLm7VxpElOpMpRLsSEh81qFxF6M5B5X5TZUt1xWvPkgNDADo3FdXLKQL/7LFVdZyD+x9nWN1m+TLzvhzElDuWuh4hpgfh84nJOZmB3Z5TwG</vt:lpwstr>
  </property>
  <property fmtid="{D5CDD505-2E9C-101B-9397-08002B2CF9AE}" pid="74" name="x1ye=73">
    <vt:lpwstr>coyHUl3upf5GHGnLgzJ5eWyVkkiQTF7OFt/Rizz7enczc7QjPBcyOZ5JSzUjj40NYdRm1w/joTH/34ubIQ+ZRVWup6SL4+KaRswtaa4KYmgsGPcQsJ1g0yNvRnFt57aQ7TMXgNRE6bdF+CxI8d7Zx+oXnpgsyFC5LiH9p3/IHYO7QL4wecnbRLq778txGAVOhXLEzof5CaRaEJNakj+BM7f5ej6Qgio4DLwY67EZMO7WMrDh3QDWnm1cYNRe33m</vt:lpwstr>
  </property>
  <property fmtid="{D5CDD505-2E9C-101B-9397-08002B2CF9AE}" pid="75" name="x1ye=74">
    <vt:lpwstr>4Gq/a+tZpc7xBQH0dB2BdT/8T5TVLjF38/Q3CL3lH8uN372B8hocKI9ywCNx5/uvPay3e68dHI//1se4y+s/Ch3AUX96P8nD+HM6stHKb3qUehBb4KyQXINTSefLoy9NMzQOmPFZ6Ob0elenyb66nLV+l/69eJ6q9sP8kiuhPrgAMvssyIdFoLsYvWXd6mFSKD96iAXXNIXg6v5gXMwD2HexSgXcRY2G4dbjtbeg72JhuYSUiKs8/QRVpf20jO6</vt:lpwstr>
  </property>
  <property fmtid="{D5CDD505-2E9C-101B-9397-08002B2CF9AE}" pid="76" name="x1ye=75">
    <vt:lpwstr>z84mMUlAbiT3D48noe95iwiUt9vGY98l3Xzi0Ik+yw+3xzfDoIcK+cRYT24VVA1xnmw3jCWhV0WRygIz60WR/Kx4KH+9e8xs9dByDMS4ybWPJ1nBRy2D/cEyE3VpT0Wk/WvK6WuFBQTWgafqITg1RpdGw6qek25ZuaLsSkyr7LHEfjIun2gYBrMQmI/V+uR09F+QXDby3eDigQABLC2vBrClr6KoaLrYECBNlx9F5hgvDz/IZrLCliNKLE9xSJ/</vt:lpwstr>
  </property>
  <property fmtid="{D5CDD505-2E9C-101B-9397-08002B2CF9AE}" pid="77" name="x1ye=76">
    <vt:lpwstr>NdRBVGWfYNlUJIHZWsmCOOg9cMhhtohilaP0oxVuFB0Mj5wZO3BBgdDstBF2gBuMdCF5ReaP6RZ5nL+Hw6LHzjCT59s34cAuCTzStdN/mSNB//zpeiW1Z1MZcGFi0b4Gjl9xUu3rFqM60GWVg7B9FJrmF+sOdZCq6Hqqn2pkTY97x/xFlGV2ktHwau52WypwpZ4AvIZAl27caL78NIqmCcSe5b+vOTtLbLhNNReaqTeY9LLfj9SU4j7sMEtXg5t</vt:lpwstr>
  </property>
  <property fmtid="{D5CDD505-2E9C-101B-9397-08002B2CF9AE}" pid="78" name="x1ye=77">
    <vt:lpwstr>szeKKK7uuQUNpVoqmjuzQLBjXXgRYmhrR/GlPfE0dx7la3m5xa9NIPPGcGc3sCqf0g63gBgpzCyYZKF6EtqvEUYh3apzqkvhJzn03JujWsAQP5O/pmgiKsPrAcl8dhPbToqePaY8yFce+DVIEEDpzauVoG4VtJyJeK6l6OG2hN0OmlAEX69FVIyHHJaDwU59KIHNmmOnz27yOepLnnYzKPeM6YhmZSDLu1d9yG1tNkBxEw7dZZBHlt46kxj6bFm</vt:lpwstr>
  </property>
  <property fmtid="{D5CDD505-2E9C-101B-9397-08002B2CF9AE}" pid="79" name="x1ye=78">
    <vt:lpwstr>v9e9vsGhIM2I45KMEMr7gA+/CeLKgIN3kfot0Dp8F3qyB5NBU6MeRv1qIQhqd/16hMgm9+K9xKwjPcgZ8V0A/IiSPPacmN7UtqbQYsHTavyZmgw2MVDsEYI01gLrFEN2N+PAJ8KiBIsT/j1cNS9QIiLeS8VZSgvbKRqRImPL9dBIeZ3++0tEYYDotaNN7W0PTrKx2CVII8zr09/GibqmFoGZBBhl09qte+XsN+A2S6xtgvqOZhI879UGchMzUoR</vt:lpwstr>
  </property>
  <property fmtid="{D5CDD505-2E9C-101B-9397-08002B2CF9AE}" pid="80" name="x1ye=79">
    <vt:lpwstr>pxAcTIFfRhWD4Xra/n+3tikFqXC1sopr4ghHggHJTH7npFaPVbZ6e7HJCqmo1ML0UrHEozr1MpEA0INfjEAHNUTaYQjDUZ1E9VRf8WNCqLfwRQ/KaOySO7ADYUj4tfUQO/cZmr1iAoAFb8rzDrlGY6WK71y72iPbBpiJhBlTRuvtW8V0osxxIqwjX7psv2lWz8hyIL9m5L3Sv4snKoDSnXsYP6Gu+EWW9rR4auLeZuK9ixSsQqd1pfU0VmhD63+</vt:lpwstr>
  </property>
  <property fmtid="{D5CDD505-2E9C-101B-9397-08002B2CF9AE}" pid="81" name="x1ye=8">
    <vt:lpwstr>tjSjh8HWIclmesAwBHvLJpu05mYAN9NCi5d60DYp8OXXQxvaM1itdEXEu6PK6zbIlg2quOPA4R3aXWS61KM3yCdb1AOaPLUPK2TnvnJtWQs5OnMTdEEw1qiHSSaiACvZB3BguPSXqJS7vK5ubUUsrkQ6mNOEL5c/DJzPrHKRAY2C6PFkXbtYX7CpxtBqnYQcO97vyWtR3tfWvoEfKoy3ZLk0P2gIxFRq5Ehqhz76e5pjMR6GfqgOm2+W9hfzsDV</vt:lpwstr>
  </property>
  <property fmtid="{D5CDD505-2E9C-101B-9397-08002B2CF9AE}" pid="82" name="x1ye=80">
    <vt:lpwstr>ybEsPKtj7Vp/4wBDA/yQNEbS9GQAWVTeE7mMB36b/AZAMyjUcpmpek/acOCjwq7U1BjRvfXj7tWmyX3HHyp/zkMPjSXEuFg+NRaZLSd0BbIZJgaVSV3RpNKXk7dvy0naGnz0dczDdr7VQhdAZJpDq473oy90s350aVFSIsGxwrHID8bBZnEL+eKrELBOdEdt6fTtGSI132nnMjUscbrXa+SsWNXQlplKG1O9t1XDiGFIbzMxRv1CvVh+z65KW+p</vt:lpwstr>
  </property>
  <property fmtid="{D5CDD505-2E9C-101B-9397-08002B2CF9AE}" pid="83" name="x1ye=81">
    <vt:lpwstr>Y4swqVTvZoOw5jewcwM9WDo4uA5OiU+CjJhyU2yQNevlvA50J8BSFRwEmfAqNAfkpCabd87ymcvmbonaH3BGjHuaMDSLYLceIQ11RS5bPMf+mH4E2i7ONA8We7mZycT2OOwWcu6vRP/OXKNF6FaSxol2JmEf3gjNE8svlPjx1WTt3Ptc046jCDBXwzaA1tT+3i3SyPVVUbVTHgTMrr4J0rkV2tDg8AX1QJ6corewbmmH8jMWGTxBescnM+2qxmx</vt:lpwstr>
  </property>
  <property fmtid="{D5CDD505-2E9C-101B-9397-08002B2CF9AE}" pid="84" name="x1ye=82">
    <vt:lpwstr>R58hQPn8dw8BhLDljIDqn4AcvYPA2/jYFNLnvytC6S44UAQI8oKcI8c3PUG0bYbwQrcDak9d8y4qp3kh2H1UX1Qarn5z34+16CAwO2KTtXkNuwkuZvwWMNPL4xfyA4mCo0Ps1JJ39HZC3gtxKADl2uALT1Swa2ZLw+H0JNB2u3DYMGhxfmul+nwN9/7nmSCct3B4oOkD54Xd7sFdBefNpp9gZuUkdvQ3ZjScKf+uTZQZB5jnWIo3l0gOD15hwHr</vt:lpwstr>
  </property>
  <property fmtid="{D5CDD505-2E9C-101B-9397-08002B2CF9AE}" pid="85" name="x1ye=83">
    <vt:lpwstr>o1PFpXVwnovO9aZIL9leLGcOzwZWoTUninoQo5n/mOXmVu8FZdogzBS45L3LUHXk48ixZqPurh+GnA46F5DKfBGAR9MIFtHT1Q3ZlQcP0qtdQbU8F4XXQKLPAW5YcoUMDMIOVjK6TkJWMFPRJjUcqljNCK1J2lhZqyaTgeTamgf/MVPIR2J20kyeepwRF6ycR1JqRWodwzC6+Lm9i5Uly+TfQpp0DVAVhqGdV6uifFkYHOX/9b8fEqIYMAm7ERG</vt:lpwstr>
  </property>
  <property fmtid="{D5CDD505-2E9C-101B-9397-08002B2CF9AE}" pid="86" name="x1ye=84">
    <vt:lpwstr>MbCOPkwdFEOiwfN8HjzCJmFbfHkVl3SvsIF67w4l4SMNKQ522q9pPIrg99/xXlPkT1ZeyOUWmcY5m6eOG/71+CmPfwWP9EzYCkBBlorTP8ZYPYo3p6Hahdnom09Nq6n3IwlstsxmhHAO2WeN+tVux0zkWWkt65AKL+9FtCtz+fnxCb7hTUVgBvKrkcb1zizOaCuMDYroM29ltidWUnrD39D9SYpHfy1qOfhUlmIWNlkbhQvMxQBEV9ydrDyLVAN</vt:lpwstr>
  </property>
  <property fmtid="{D5CDD505-2E9C-101B-9397-08002B2CF9AE}" pid="87" name="x1ye=85">
    <vt:lpwstr>FwPKeOYnWvpWSWZwg951zUEp+gj15tbTZAM5KGv1366Mr25Vu4SeVOyxlvITHzSZ7LXwKbOGrI5dp6o6oSbcojHXOnyVX5eu9JVJou8K7W37svLUGtpbf6h10sPLHdF7lAHBpgM7sVaxXdL6QxldHdtVAe1MX5zOsjCF1yR/bcbsA/KqibigJ5DFQLnYiZ2SyyVPSEBFVvBZ8rWrk7sT6tIqPB1rdqnqxlpCpLp3u5OBFLdalux6CVJv5B+77TP</vt:lpwstr>
  </property>
  <property fmtid="{D5CDD505-2E9C-101B-9397-08002B2CF9AE}" pid="88" name="x1ye=86">
    <vt:lpwstr>WKuUTnxiulqJycnQfAu7wM95ecWf8ad28DNNEwt95wYFG+gSHoDdhjFSaDxviT4iATTPBnx8wwYpLZB5oqzEmsnJ3vt34umzhm5U9hM4VXF/rtiwJFo7Mfik/JR9CCMDaUw8Z3Ycu39Sz+2IKWWAviWYkXmG9pnrJEZGOoXaJc/R601jBmDeUKOE/5fri+8XC1ydjP3CEFt1ClywVhLM6RDibGDHZgoSXV7uKiNLTJ0ykk4QE8P1m10N9o4YApj</vt:lpwstr>
  </property>
  <property fmtid="{D5CDD505-2E9C-101B-9397-08002B2CF9AE}" pid="89" name="x1ye=87">
    <vt:lpwstr>3DJXVbDDt2IFs0yuKysug8LPsuzlVcsXpbzTK4YVB8dC2Y2M8rC2bywvjG62oYZRPCWkG38vE5zsS8i6brVcTMC6EtmJbxHln/rb/EEuhVcPrcuem8/tXjvzOUaX+bERalUubSag6v+lIOITWNMXcyRp7I8+/jhFaLXKG+RA1scocdLVACh5vxtimRD6+H2q/vxuGaW5loaOymib2P1uBZ25Wx5kqyMGgdc5Cg/p0zpDvborBH1ZCphY63sKv2F</vt:lpwstr>
  </property>
  <property fmtid="{D5CDD505-2E9C-101B-9397-08002B2CF9AE}" pid="90" name="x1ye=88">
    <vt:lpwstr>tXgqTFPsiHx1Sbu3YWTGJ8HN2AN++mj2IYQtQHTRIf8zfkUZHBfMfGP40g6tXwKEwjcz0jIUN/QgA+W00uDsg+iSScLOZ2GFYFJCQMNjBpYQjbLGiaZH6WgY7qiqXqOhOI4p6xchRDEG34J2NH/YkHYctJCJw+kUq4NpTUy+jQU/i8pMhVkxNgpadfFbCHXa4AS/PZ9YXd2TwB8z/UVhHngrhJMIBXzNh9tY2LKUFlLzEwVNz8Jmil7zcGEkZHy</vt:lpwstr>
  </property>
  <property fmtid="{D5CDD505-2E9C-101B-9397-08002B2CF9AE}" pid="91" name="x1ye=89">
    <vt:lpwstr>bVB+6IScNnUM2i48W+662sgcAAzhI/WWAyzAGnc3HVcwoT1f67t2dlReArr7MuYgYmoHmQTLoJfoSiaWYiOsHr6v7MGGVhZRZgwp4DnhBGJGoY6RjkSJjzhvu10/YGLmp7IYWPsY4xtj4AxpZtWp3qXhftcUSkmOg671qRlnvAsyKTucsvWP8uuRj8ZSqf2iKBTsIGWJeQ6tyIJeuGoEAUAsw+vA+N9zY5X2+ni58EddkJsy5blwOiuFFxaM3TT</vt:lpwstr>
  </property>
  <property fmtid="{D5CDD505-2E9C-101B-9397-08002B2CF9AE}" pid="92" name="x1ye=9">
    <vt:lpwstr>syfd8dc8GrgydDf6i+/6cAIfvJYweva5iulhbVZiEVSjpyUqMH8dVweK2artZ7Cc73E0AFO1J84DXW5+Rdrkyb4PeD4rIlSigrlmz6NNFnB8lmlsB+tL1R1slE0dFpHTxEXwt4vksUJb95BybJLljpYTdvOT5KsCs7prhiNzfoz1bOGQ4pSlkFOuNKBy+MmgyCm0anVU5Tc5BxaqCkFoxOgyE/V9PihrOKHF+I3r7bdQPRa8EM6mhW4Qo4aYKPX</vt:lpwstr>
  </property>
  <property fmtid="{D5CDD505-2E9C-101B-9397-08002B2CF9AE}" pid="93" name="x1ye=90">
    <vt:lpwstr>9tAUHh+iBYlewfVAjoJmogHUt+9PKTfAgrl7CGhtbCqML9F36KWglJ0qQSkg/4LIkr1TsYtXGDKjbjyXs0wtuwXaO2EvroVVXK83K3iuMxdaaRHzimevu7TOULMr5tSFKqFhcICjfA6Px20xpS7Gyipno8106nU+GaggBMZ8i3u0FLzIJL67+vDGner9tiL66PgDkBfa3H3CUzlwoM5001I2mroEoXAWt1DGERVoRYV6hQwycRptQpWN+3isjfo</vt:lpwstr>
  </property>
  <property fmtid="{D5CDD505-2E9C-101B-9397-08002B2CF9AE}" pid="94" name="x1ye=91">
    <vt:lpwstr>oD6n0Rj1vMLf1QKB7VoK7SvTiaj4L9XFGai0ajgXRL62bBxiutD32Esur+UwXcYs+w4FqYfuZa3NHt4ck6DZq8E60Z1vEr6dJZRz2zDFYsKNWuAm+mXHcxc6tBWGHl3tzWJY0O7/hMriIUdDVp/e9ekDvrgnIDYwQHK2Gfld0aaGxg4fD4RPKHK6S79XYfN+SmnW4g/B2TUoiH2DIo5GSuT5RCNd3BuI+tAbxF9IkC0NpMapUv0HWMg1fCRzL68</vt:lpwstr>
  </property>
  <property fmtid="{D5CDD505-2E9C-101B-9397-08002B2CF9AE}" pid="95" name="x1ye=92">
    <vt:lpwstr>QjszGAF3+XqE7MeL+GyFNrfHPcOEO90LTZQ71eDgSQOEbZ0GyEGQ3tDGZnOMSIyMfGfmjM+RjxHwqPBFGhrQMXmDV1bzWYG7QE8VbE8Rfg8BFvlv720JwHS6HlnkH5biLrnKxA9PVdBpa8s5aP+NUe3m90/1tS+BkBIrOOP5E39uQ3BKDnHn3k8RObBfSHx8Bz6f0qFYy/9pe2qxlreabq68ty0/ZWoduIDabW8pP19YFCGT1geaJKUxlNQiWXK</vt:lpwstr>
  </property>
  <property fmtid="{D5CDD505-2E9C-101B-9397-08002B2CF9AE}" pid="96" name="x1ye=93">
    <vt:lpwstr>gbpwO+tbkBXJpj146nRr6KkcDlYviY1C8Sju3/eAl2ZW7Kct4Fz5HRgZ8EYEcAHRr31DdM6F6Wu0y7HSAQMSeFJbAaT5axR4GkycSzNW30J7LV3n01LOGXQpZSoSSHn9b4nXpkML2xsDmJmEVgB9UMNN3EquMCYJNmzD6o0YilS3Qqoo7dOyAVKz4QnN8Y2LoSbdBIJg9J75eUNwZRStc1MeuAaz9jEZMvJcoaolBlFwvGWfltN5QhnPyAUMdvE</vt:lpwstr>
  </property>
  <property fmtid="{D5CDD505-2E9C-101B-9397-08002B2CF9AE}" pid="97" name="x1ye=94">
    <vt:lpwstr>UNzJ9cB3sKx0aPnkgnrdxcPKZAUp7J+fRqfWi0xp3zacOGSeaaJarhm4pv5g8TCZChtNnXz/v6sXR3Vc6hoRVOC3lZYeTYbnQMoi+CIKKMkQMUKeu+8vklCtbU88YpeCK+e9iMfYTweGqiNsY0H5Vs2NO3XSmFqu3+icNTHVW+dm9ynvPbsK0Rw3zcSrtP8obZfPugQitUPJGvXa9dXzlnAmiJJjSBw2HglzuFB4LrhNbAMSqWo+w2N3E+X02td</vt:lpwstr>
  </property>
  <property fmtid="{D5CDD505-2E9C-101B-9397-08002B2CF9AE}" pid="98" name="x1ye=95">
    <vt:lpwstr>fK73pt2twz9IiGpW4CLndig2SLOYEPGWhRHB32xvtN01qhmtZfH0ZUt7x6xu22H9ko5JHySa4COLY/5yNrDlywX5HpLxGhdtH8fA9pNbzRRg83EmTFannlVDiS4RanSyepXKCd0Mn4vHM6u4LQMe13G1Fz2C9RLx0QZDNaORqar2XE3dLmUh/60Mp/sGSQC3XzSGsA51WrAEoxjEmIaauAb14yvluRC/BwRzq1hc6tjs02noCZ8jfGJUpEndaxL</vt:lpwstr>
  </property>
  <property fmtid="{D5CDD505-2E9C-101B-9397-08002B2CF9AE}" pid="99" name="x1ye=96">
    <vt:lpwstr>LmBkw6wntnyqcXub5Iav/HVsCX/hEGYUiwR9JMDtOXQhU3YmsqBCNM63wN2UjoDC1999ieEwFwmJT6zhVY996uHiX/eobiAiiQSFgfKohsVMSqWpxz70dfT6VaR6GyiPh/ClWX5ex2o/chRkSg432lTzTSI4tNZBl3MAYTXqYHzJ+8IwLVlMJ3nm+m7YIlRf0SvkEa3Js9Vp17TqxLx9cy0GZzwuwY9GlHBV7RFCg78iwPd7YDsqp5MoeaGFq4Q</vt:lpwstr>
  </property>
  <property fmtid="{D5CDD505-2E9C-101B-9397-08002B2CF9AE}" pid="100" name="x1ye=97">
    <vt:lpwstr>ARbdy3Mkch2Pxp0UiJpkGQBNv9evkYeMeZrbxQ1IYImAie2OFCZbVw2rK5DXIwKrngYutYkDQQE6WwLvDTBHI6JssTt+QcAOw+X1L2KSuB9WTZUfFPRUgVfAZAX6OtwxnMn1sunYTZzgOVVGzP/qjRNnz0WxBwh4UMXf3vFRUYe0F4SfjIQx/BYH9oAhydHYiOQZcUl999ZdrGL0hmaXG55uY7g1SMwScr+ej1CUxdPBVXYiBnRL/wY6JNIRTib</vt:lpwstr>
  </property>
  <property fmtid="{D5CDD505-2E9C-101B-9397-08002B2CF9AE}" pid="101" name="x1ye=98">
    <vt:lpwstr>ozcvVaTIjyjA9/RJjv4GndqWocDtmZBuOsRmeqOzDIcz7Jw1cT3w3VS9hiKorV1o9UcjMSgTXouaDM4qQOWsVLIOVPDVq/GwgzNxRGTAQPcbbnD1qFV0eTZ18Gt8FkJpwNwobwQGApCc/LsplsRkDu556iU86ZEDkh0pL37y+n432Qm2gt3VOuk+DZaPh8GMDzMCo3IDhcSjk4fpZ/IyFd5hjgnf/+/QexNokgeGEAAA==</vt:lpwstr>
  </property>
</Properties>
</file>